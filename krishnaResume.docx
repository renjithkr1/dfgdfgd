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C18" w:rsidRPr="001B6822" w:rsidRDefault="00446820">
      <w:pPr>
        <w:pStyle w:val="divdocumentname"/>
        <w:rPr>
          <w:rFonts w:asciiTheme="minorHAnsi" w:eastAsia="Century Gothic" w:hAnsiTheme="minorHAnsi" w:cstheme="minorHAnsi"/>
          <w:color w:val="343434"/>
          <w:sz w:val="22"/>
          <w:szCs w:val="22"/>
        </w:rPr>
      </w:pPr>
      <w:proofErr w:type="spellStart"/>
      <w:r w:rsidRPr="001B6822">
        <w:rPr>
          <w:rFonts w:asciiTheme="minorHAnsi" w:eastAsia="Century Gothic" w:hAnsiTheme="minorHAnsi" w:cstheme="minorHAnsi"/>
          <w:lang w:val="en-US"/>
        </w:rPr>
        <w:t>Krishnapriya</w:t>
      </w:r>
      <w:proofErr w:type="spellEnd"/>
    </w:p>
    <w:p w:rsidR="005D3C18" w:rsidRPr="001B6822" w:rsidRDefault="00145BA6">
      <w:pPr>
        <w:pStyle w:val="divdocumentname"/>
        <w:spacing w:line="300" w:lineRule="auto"/>
        <w:rPr>
          <w:rFonts w:asciiTheme="minorHAnsi" w:eastAsia="Century Gothic" w:hAnsiTheme="minorHAnsi" w:cstheme="minorHAnsi"/>
          <w:color w:val="343434"/>
          <w:sz w:val="24"/>
          <w:szCs w:val="24"/>
        </w:rPr>
      </w:pPr>
      <w:r w:rsidRPr="001B6822">
        <w:rPr>
          <w:rFonts w:asciiTheme="minorHAnsi" w:eastAsia="Century Gothic" w:hAnsiTheme="minorHAnsi" w:cstheme="minorHAnsi"/>
          <w:color w:val="343434"/>
          <w:sz w:val="24"/>
          <w:szCs w:val="24"/>
          <w:lang w:val="en-US"/>
        </w:rPr>
        <w:t>To work in an organization which provides opportunities to realize my potential to the fullest and use them to meet the mission and vision of the organiz</w:t>
      </w:r>
      <w:bookmarkStart w:id="0" w:name="_GoBack"/>
      <w:bookmarkEnd w:id="0"/>
      <w:r w:rsidRPr="001B6822">
        <w:rPr>
          <w:rFonts w:asciiTheme="minorHAnsi" w:eastAsia="Century Gothic" w:hAnsiTheme="minorHAnsi" w:cstheme="minorHAnsi"/>
          <w:color w:val="343434"/>
          <w:sz w:val="24"/>
          <w:szCs w:val="24"/>
          <w:lang w:val="en-US"/>
        </w:rPr>
        <w:t xml:space="preserve">ation </w:t>
      </w:r>
    </w:p>
    <w:tbl>
      <w:tblPr>
        <w:tblStyle w:val="divdocumentparentContainer"/>
        <w:tblW w:w="1138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140"/>
        <w:gridCol w:w="600"/>
        <w:gridCol w:w="7640"/>
      </w:tblGrid>
      <w:tr w:rsidR="005D3C18" w:rsidRPr="001B6822" w:rsidTr="00337EF0">
        <w:trPr>
          <w:trHeight w:val="10125"/>
          <w:tblCellSpacing w:w="0" w:type="dxa"/>
        </w:trPr>
        <w:tc>
          <w:tcPr>
            <w:tcW w:w="31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360"/>
            </w:tblGrid>
            <w:tr w:rsidR="005D3C18" w:rsidRPr="001B6822" w:rsidTr="00337EF0">
              <w:trPr>
                <w:trHeight w:val="370"/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1B6822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295275" cy="304800"/>
                        <wp:effectExtent l="0" t="0" r="9525" b="0"/>
                        <wp:docPr id="1026" name="Picture 102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295538" cy="3050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  <w:t>Contact</w:t>
                  </w:r>
                </w:p>
              </w:tc>
            </w:tr>
          </w:tbl>
          <w:p w:rsidR="005D3C18" w:rsidRPr="001B6822" w:rsidRDefault="00145BA6">
            <w:pPr>
              <w:pStyle w:val="divdocumenttxtBold"/>
              <w:spacing w:before="200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</w:pP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:rsidR="005D3C18" w:rsidRPr="001B6822" w:rsidRDefault="00446820">
            <w:pPr>
              <w:pStyle w:val="divdocumenttxtBold"/>
              <w:spacing w:before="200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</w:pPr>
            <w:proofErr w:type="spellStart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Srambyil</w:t>
            </w:r>
            <w:proofErr w:type="spellEnd"/>
            <w:r w:rsidR="00145BA6"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 (H) </w:t>
            </w:r>
          </w:p>
          <w:p w:rsidR="005D3C18" w:rsidRPr="001B6822" w:rsidRDefault="00446820">
            <w:pPr>
              <w:pStyle w:val="div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</w:pPr>
            <w:proofErr w:type="spellStart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kappur</w:t>
            </w:r>
            <w:proofErr w:type="spellEnd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po</w:t>
            </w:r>
            <w:proofErr w:type="spellEnd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) ,</w:t>
            </w:r>
            <w:proofErr w:type="spellStart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palangattuchira</w:t>
            </w:r>
            <w:proofErr w:type="spellEnd"/>
          </w:p>
          <w:p w:rsidR="005D3C18" w:rsidRPr="001B6822" w:rsidRDefault="00446820" w:rsidP="00446820">
            <w:pPr>
              <w:pStyle w:val="div"/>
              <w:tabs>
                <w:tab w:val="center" w:pos="1560"/>
              </w:tabs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Palakkad  679552</w:t>
            </w:r>
          </w:p>
          <w:p w:rsidR="005D3C18" w:rsidRPr="001B6822" w:rsidRDefault="00145BA6">
            <w:pPr>
              <w:pStyle w:val="divdocumenttxtBold"/>
              <w:spacing w:before="100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:rsidR="005D3C18" w:rsidRPr="001B6822" w:rsidRDefault="00446820">
            <w:pPr>
              <w:pStyle w:val="divdocumenttxtBold"/>
              <w:spacing w:before="100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8075688110</w:t>
            </w:r>
          </w:p>
          <w:p w:rsidR="005D3C18" w:rsidRPr="001B6822" w:rsidRDefault="00145BA6">
            <w:pPr>
              <w:pStyle w:val="divdocumenttxtBold"/>
              <w:spacing w:before="100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>E-</w:t>
            </w:r>
            <w:proofErr w:type="spellStart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>mai</w:t>
            </w:r>
            <w:proofErr w:type="spellEnd"/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l</w:t>
            </w: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  <w:t xml:space="preserve"> </w:t>
            </w:r>
            <w:r w:rsidR="00446820"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: krishnapriya.k020420@</w:t>
            </w: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gmail</w:t>
            </w:r>
            <w:r w:rsidR="00446820"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.com</w:t>
            </w: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.com</w:t>
            </w:r>
          </w:p>
          <w:p w:rsidR="005D3C18" w:rsidRPr="001B6822" w:rsidRDefault="00446820">
            <w:pPr>
              <w:pStyle w:val="divdocumenttxtBold"/>
              <w:spacing w:before="100"/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DOB : 2/4</w:t>
            </w:r>
            <w:r w:rsidR="00145BA6" w:rsidRPr="001B6822"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/ 2000</w:t>
            </w: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360"/>
            </w:tblGrid>
            <w:tr w:rsidR="005D3C18" w:rsidRPr="001B682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1B6822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14325" cy="314325"/>
                        <wp:effectExtent l="0" t="0" r="9525" b="9525"/>
                        <wp:docPr id="1027" name="Picture 102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14601" cy="3146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  <w:t>Skills</w:t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ocumentratingRow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140"/>
            </w:tblGrid>
            <w:tr w:rsidR="005D3C18" w:rsidRPr="001B6822" w:rsidTr="006616A1">
              <w:trPr>
                <w:tblCellSpacing w:w="0" w:type="dxa"/>
              </w:trPr>
              <w:tc>
                <w:tcPr>
                  <w:tcW w:w="500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5D3C18" w:rsidRPr="001B6822" w:rsidRDefault="005D3C18">
                  <w:pPr>
                    <w:ind w:left="100"/>
                    <w:rPr>
                      <w:rStyle w:val="asposepreserveoriginalpnth-last-child1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ocumentratingRow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6616A1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Ms word</w:t>
                  </w: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rightratvcell"/>
                      <w:rFonts w:asciiTheme="minorHAnsi" w:eastAsia="Century Gothic" w:hAnsiTheme="minorHAnsi" w:cstheme="minorHAnsi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636919" cy="132891"/>
                        <wp:effectExtent l="0" t="0" r="0" b="0"/>
                        <wp:docPr id="1028" name="Picture 102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"/>
                                <pic:cNvPicPr/>
                              </pic:nvPicPr>
                              <pic:blipFill>
                                <a:blip r:embed="rId9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36919" cy="132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ocumentratingRow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6616A1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asposepreserveoriginalpnth-last-child1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Ms excel</w:t>
                  </w: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rightratvcell"/>
                      <w:rFonts w:asciiTheme="minorHAnsi" w:eastAsia="Century Gothic" w:hAnsiTheme="minorHAnsi" w:cstheme="minorHAnsi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636919" cy="132891"/>
                        <wp:effectExtent l="0" t="0" r="0" b="0"/>
                        <wp:docPr id="1029" name="Picture 102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"/>
                                <pic:cNvPicPr/>
                              </pic:nvPicPr>
                              <pic:blipFill>
                                <a:blip r:embed="rId9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36919" cy="132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ocumentratingRow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Communication </w:t>
                  </w: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rightratvcell"/>
                      <w:rFonts w:asciiTheme="minorHAnsi" w:eastAsia="Century Gothic" w:hAnsiTheme="minorHAnsi" w:cstheme="minorHAnsi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636919" cy="132891"/>
                        <wp:effectExtent l="0" t="0" r="0" b="0"/>
                        <wp:docPr id="1032" name="Picture 103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"/>
                                <pic:cNvPicPr/>
                              </pic:nvPicPr>
                              <pic:blipFill>
                                <a:blip r:embed="rId9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36919" cy="132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ocumentratingRow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194"/>
              <w:gridCol w:w="1921"/>
            </w:tblGrid>
            <w:tr w:rsidR="005D3C18" w:rsidRPr="001B6822">
              <w:trPr>
                <w:tblCellSpacing w:w="0" w:type="dxa"/>
              </w:trPr>
              <w:tc>
                <w:tcPr>
                  <w:tcW w:w="1194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1B6822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>
                        <wp:extent cx="314325" cy="323850"/>
                        <wp:effectExtent l="0" t="0" r="9525" b="0"/>
                        <wp:docPr id="1037" name="Picture 103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10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14415" cy="3239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21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  <w:lang w:val="en-US"/>
                    </w:rPr>
                    <w:t xml:space="preserve">Language </w:t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first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asposepreserveoriginalpnth-last-child1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English</w:t>
                  </w: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rightratvcell"/>
                      <w:rFonts w:asciiTheme="minorHAnsi" w:eastAsia="Century Gothic" w:hAnsiTheme="minorHAnsi" w:cstheme="minorHAnsi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636919" cy="132891"/>
                        <wp:effectExtent l="0" t="0" r="0" b="0"/>
                        <wp:docPr id="1038" name="Picture 103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"/>
                                <pic:cNvPicPr/>
                              </pic:nvPicPr>
                              <pic:blipFill>
                                <a:blip r:embed="rId9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36919" cy="132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asposepreserveoriginalpnth-last-child1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Hindi</w:t>
                  </w: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rightratvcell"/>
                      <w:rFonts w:asciiTheme="minorHAnsi" w:eastAsia="Century Gothic" w:hAnsiTheme="minorHAnsi" w:cstheme="minorHAnsi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636905" cy="132842"/>
                        <wp:effectExtent l="0" t="0" r="0" b="0"/>
                        <wp:docPr id="1039" name="Image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"/>
                                <pic:cNvPicPr/>
                              </pic:nvPicPr>
                              <pic:blipFill>
                                <a:blip r:embed="rId11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36905" cy="1328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  <w:gridCol w:w="1560"/>
            </w:tblGrid>
            <w:tr w:rsidR="005D3C18" w:rsidRPr="001B6822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Text"/>
                    <w:spacing w:before="200"/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lef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Malayalam </w:t>
                  </w:r>
                </w:p>
              </w:tc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ocumentratingRowratingWrapper"/>
                    <w:spacing w:before="200"/>
                    <w:jc w:val="right"/>
                    <w:rPr>
                      <w:rStyle w:val="documentrightratvcell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ocumentrightratvcell"/>
                      <w:rFonts w:asciiTheme="minorHAnsi" w:eastAsia="Century Gothic" w:hAnsiTheme="minorHAnsi" w:cstheme="minorHAnsi"/>
                      <w:noProof/>
                      <w:color w:val="343434"/>
                      <w:spacing w:val="4"/>
                      <w:sz w:val="22"/>
                      <w:szCs w:val="22"/>
                    </w:rPr>
                    <w:drawing>
                      <wp:inline distT="0" distB="0" distL="0" distR="0">
                        <wp:extent cx="636919" cy="132891"/>
                        <wp:effectExtent l="0" t="0" r="0" b="0"/>
                        <wp:docPr id="1040" name="Picture 104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"/>
                                <pic:cNvPicPr/>
                              </pic:nvPicPr>
                              <pic:blipFill>
                                <a:blip r:embed="rId9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36919" cy="132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firstparagraphTable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140"/>
            </w:tblGrid>
            <w:tr w:rsidR="005D3C18" w:rsidRPr="001B6822">
              <w:trPr>
                <w:tblCellSpacing w:w="0" w:type="dxa"/>
              </w:trPr>
              <w:tc>
                <w:tcPr>
                  <w:tcW w:w="500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pStyle w:val="documentratingRowratingText"/>
                    <w:spacing w:before="200"/>
                    <w:rPr>
                      <w:rStyle w:val="documentleftratvcellnth-last-child1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tbl>
            <w:tblPr>
              <w:tblStyle w:val="divdocumentdivheading"/>
              <w:tblW w:w="7640" w:type="dxa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337EF0" w:rsidRPr="001B6822" w:rsidTr="00337EF0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37EF0" w:rsidRPr="001B6822" w:rsidRDefault="00337EF0" w:rsidP="00337EF0">
                  <w:pPr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1B6822"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EC661A7" wp14:editId="0B9D2202">
                        <wp:extent cx="323850" cy="323850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2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24137" cy="324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37EF0" w:rsidRPr="001B6822" w:rsidRDefault="00337EF0" w:rsidP="00337EF0">
                  <w:pPr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  <w:t>Interests</w:t>
                  </w:r>
                </w:p>
              </w:tc>
            </w:tr>
          </w:tbl>
          <w:p w:rsidR="00337EF0" w:rsidRPr="00337EF0" w:rsidRDefault="00337EF0" w:rsidP="00337EF0">
            <w:pPr>
              <w:pStyle w:val="p"/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Accounting </w:t>
            </w:r>
          </w:p>
          <w:p w:rsidR="00337EF0" w:rsidRDefault="00337EF0" w:rsidP="00337EF0">
            <w:pPr>
              <w:pStyle w:val="p"/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HR</w:t>
            </w:r>
          </w:p>
          <w:p w:rsidR="00337EF0" w:rsidRPr="001B6822" w:rsidRDefault="00337EF0" w:rsidP="00337EF0">
            <w:pPr>
              <w:pStyle w:val="p"/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Traveling </w:t>
            </w:r>
          </w:p>
          <w:p w:rsidR="005D3C18" w:rsidRPr="001B6822" w:rsidRDefault="005D3C18">
            <w:pPr>
              <w:rPr>
                <w:rStyle w:val="divdocumentparentContainerlef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</w:p>
        </w:tc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3C18" w:rsidRPr="001B6822" w:rsidRDefault="005D3C18">
            <w:pPr>
              <w:pStyle w:val="emptymiddlecellParagraph"/>
              <w:rPr>
                <w:rStyle w:val="emptymiddlecell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</w:p>
        </w:tc>
        <w:tc>
          <w:tcPr>
            <w:tcW w:w="7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5D3C18" w:rsidRPr="001B682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spacing w:line="180" w:lineRule="auto"/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spacing w:line="180" w:lineRule="auto"/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  <w:t>Qualification</w:t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first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820"/>
            </w:tblGrid>
            <w:tr w:rsidR="005D3C18" w:rsidRPr="001B6822">
              <w:trPr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6616A1">
                  <w:pPr>
                    <w:rPr>
                      <w:rStyle w:val="divdocumentparentContainerright-box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337EF0"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 w:val="24"/>
                    </w:rPr>
                    <w:t>2022-2023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Style w:val="divdocumentright-boxpaddedlinedate-content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ivdocumentright-boxdatetablepindcell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337EF0" w:rsidRDefault="00145BA6">
                  <w:pPr>
                    <w:pStyle w:val="divdocumenttxtBold"/>
                    <w:spacing w:after="80"/>
                    <w:rPr>
                      <w:rStyle w:val="divdocumentright-boxdatetablesinglecolum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 xml:space="preserve">Master of Commerce: </w:t>
                  </w:r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Finance (pursuing)</w:t>
                  </w:r>
                </w:p>
                <w:p w:rsidR="005D3C18" w:rsidRPr="00337EF0" w:rsidRDefault="00145BA6">
                  <w:pPr>
                    <w:pStyle w:val="divdocumenttxtBold"/>
                    <w:spacing w:after="80"/>
                    <w:rPr>
                      <w:rStyle w:val="divdocumentright-boxdatetablesinglecolum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Ansar</w:t>
                  </w:r>
                  <w:proofErr w:type="spellEnd"/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Women's college , </w:t>
                  </w:r>
                  <w:proofErr w:type="spellStart"/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perumpilavu</w:t>
                  </w:r>
                  <w:proofErr w:type="spellEnd"/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,Thrissur </w:t>
                  </w:r>
                </w:p>
                <w:p w:rsidR="005D3C18" w:rsidRPr="001B6822" w:rsidRDefault="00145BA6">
                  <w:pPr>
                    <w:pStyle w:val="divdocumenttxtItl"/>
                    <w:rPr>
                      <w:rStyle w:val="divdocumentright-boxdatetablesinglecolum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Calicut </w:t>
                  </w:r>
                  <w:r w:rsidRPr="001B6822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University</w:t>
                  </w:r>
                </w:p>
              </w:tc>
            </w:tr>
          </w:tbl>
          <w:p w:rsidR="005D3C18" w:rsidRPr="001B6822" w:rsidRDefault="005D3C18">
            <w:pPr>
              <w:rPr>
                <w:rFonts w:asciiTheme="minorHAnsi" w:hAnsiTheme="minorHAnsi" w:cstheme="minorHAnsi"/>
                <w:vanish/>
              </w:rPr>
            </w:pPr>
          </w:p>
          <w:tbl>
            <w:tblPr>
              <w:tblStyle w:val="divdocumentdiv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4"/>
              <w:gridCol w:w="509"/>
              <w:gridCol w:w="5705"/>
            </w:tblGrid>
            <w:tr w:rsidR="005D3C18" w:rsidRPr="001B6822" w:rsidTr="001B6822">
              <w:trPr>
                <w:trHeight w:val="821"/>
                <w:tblCellSpacing w:w="0" w:type="dxa"/>
              </w:trPr>
              <w:tc>
                <w:tcPr>
                  <w:tcW w:w="12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6616A1">
                  <w:pPr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</w:rPr>
                  </w:pPr>
                  <w:r w:rsidRPr="00337EF0"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 w:val="24"/>
                    </w:rPr>
                    <w:t>2017</w:t>
                  </w:r>
                  <w:r w:rsidR="00145BA6" w:rsidRPr="00337EF0"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 w:val="24"/>
                    </w:rPr>
                    <w:t>-</w:t>
                  </w:r>
                  <w:r w:rsidR="00145BA6" w:rsidRPr="00337EF0">
                    <w:rPr>
                      <w:rStyle w:val="span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Cs w:val="22"/>
                    </w:rPr>
                    <w:t xml:space="preserve"> </w:t>
                  </w:r>
                  <w:r w:rsidRPr="00337EF0">
                    <w:rPr>
                      <w:rStyle w:val="divdocumentjobdates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 w:val="24"/>
                    </w:rPr>
                    <w:t>2020</w:t>
                  </w:r>
                </w:p>
              </w:tc>
              <w:tc>
                <w:tcPr>
                  <w:tcW w:w="5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Style w:val="divdocumentright-boxpaddedlinedate-content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ivdocumentright-boxdatetablepindcell"/>
                      <w:rFonts w:asciiTheme="minorHAnsi" w:eastAsia="Century Gothic" w:hAnsiTheme="minorHAnsi" w:cstheme="minorHAnsi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0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337EF0" w:rsidRDefault="00145BA6">
                  <w:pPr>
                    <w:pStyle w:val="divdocumenttxtBold"/>
                    <w:spacing w:after="80"/>
                    <w:rPr>
                      <w:rStyle w:val="divdocumentright-boxdatetablesinglecolum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Bachelor of Commerce:</w:t>
                  </w:r>
                  <w:r w:rsidRPr="00337EF0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Co-operation- Degree</w:t>
                  </w:r>
                </w:p>
                <w:p w:rsidR="005D3C18" w:rsidRPr="001B6822" w:rsidRDefault="00145BA6">
                  <w:pPr>
                    <w:pStyle w:val="divdocumenttxtItl"/>
                    <w:rPr>
                      <w:rStyle w:val="divdocumenteducationjoblocatio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 w:rsidRPr="001B6822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Ansar</w:t>
                  </w:r>
                  <w:proofErr w:type="spellEnd"/>
                  <w:r w:rsidRPr="001B6822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Women's college, </w:t>
                  </w:r>
                  <w:proofErr w:type="spellStart"/>
                  <w:r w:rsidRPr="001B6822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perumpilavu</w:t>
                  </w:r>
                  <w:proofErr w:type="spellEnd"/>
                  <w:r w:rsidRPr="001B6822">
                    <w:rPr>
                      <w:rStyle w:val="spa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, Thrissur</w:t>
                  </w:r>
                </w:p>
                <w:p w:rsidR="005D3C18" w:rsidRPr="001B6822" w:rsidRDefault="00145BA6">
                  <w:pPr>
                    <w:pStyle w:val="divdocumenttxtItl"/>
                    <w:rPr>
                      <w:rStyle w:val="divdocumentright-boxdatetablesinglecolum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</w:pPr>
                  <w:r w:rsidRPr="001B6822">
                    <w:rPr>
                      <w:rStyle w:val="divdocumenteducationjoblocatio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Calicut </w:t>
                  </w:r>
                  <w:r w:rsidRPr="001B6822">
                    <w:rPr>
                      <w:rStyle w:val="divdocumenteducationjoblocation"/>
                      <w:rFonts w:asciiTheme="minorHAnsi" w:eastAsia="Century Gothic" w:hAnsiTheme="minorHAnsi" w:cstheme="minorHAnsi"/>
                      <w:color w:val="343434"/>
                      <w:spacing w:val="4"/>
                      <w:sz w:val="22"/>
                      <w:szCs w:val="22"/>
                    </w:rPr>
                    <w:t>University</w:t>
                  </w:r>
                </w:p>
              </w:tc>
            </w:tr>
            <w:tr w:rsidR="005D3C18" w:rsidRPr="001B6822" w:rsidTr="001B6822">
              <w:trPr>
                <w:trHeight w:val="518"/>
                <w:tblCellSpacing w:w="0" w:type="dxa"/>
              </w:trPr>
              <w:tc>
                <w:tcPr>
                  <w:tcW w:w="12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Fonts w:asciiTheme="minorHAnsi" w:hAnsiTheme="minorHAnsi" w:cstheme="minorHAnsi"/>
                      <w:vanish/>
                    </w:rPr>
                  </w:pPr>
                  <w:r w:rsidRPr="001B6822">
                    <w:rPr>
                      <w:rFonts w:asciiTheme="minorHAnsi" w:hAnsiTheme="minorHAnsi" w:cstheme="minorHAnsi"/>
                      <w:b/>
                      <w:bCs/>
                      <w:lang w:val="en-US"/>
                    </w:rPr>
                    <w:t>2015</w:t>
                  </w:r>
                  <w:r w:rsidRPr="001B6822">
                    <w:rPr>
                      <w:rFonts w:asciiTheme="minorHAnsi" w:hAnsiTheme="minorHAnsi" w:cstheme="minorHAnsi"/>
                      <w:lang w:val="en-US"/>
                    </w:rPr>
                    <w:t>-</w:t>
                  </w:r>
                  <w:r w:rsidRPr="001B6822">
                    <w:rPr>
                      <w:rFonts w:asciiTheme="minorHAnsi" w:hAnsiTheme="minorHAnsi" w:cstheme="minorHAnsi"/>
                      <w:b/>
                      <w:bCs/>
                      <w:lang w:val="en-US"/>
                    </w:rPr>
                    <w:t>2017</w:t>
                  </w:r>
                </w:p>
              </w:tc>
              <w:tc>
                <w:tcPr>
                  <w:tcW w:w="5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  <w:tc>
                <w:tcPr>
                  <w:tcW w:w="570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337EF0" w:rsidRDefault="00145BA6" w:rsidP="000273FB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</w:pPr>
                  <w:r w:rsidRPr="00337EF0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  <w:t xml:space="preserve">Plus Two- Commerce - </w:t>
                  </w:r>
                  <w:r w:rsidR="006616A1" w:rsidRPr="00337EF0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  <w:t xml:space="preserve"> </w:t>
                  </w:r>
                  <w:r w:rsidRPr="00337EF0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  <w:t xml:space="preserve">Higher </w:t>
                  </w:r>
                  <w:r w:rsidR="000273FB" w:rsidRPr="00337EF0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  <w:t>secondary</w:t>
                  </w:r>
                </w:p>
                <w:p w:rsidR="000273FB" w:rsidRPr="001B6822" w:rsidRDefault="000273FB" w:rsidP="000273FB">
                  <w:pPr>
                    <w:pStyle w:val="divdocumenttxtBold"/>
                    <w:tabs>
                      <w:tab w:val="left" w:pos="1215"/>
                    </w:tabs>
                    <w:spacing w:after="80"/>
                    <w:rPr>
                      <w:rFonts w:asciiTheme="minorHAnsi" w:hAnsiTheme="minorHAnsi" w:cstheme="minorHAnsi"/>
                      <w:b w:val="0"/>
                      <w:i/>
                      <w:vanish/>
                    </w:rPr>
                  </w:pPr>
                  <w:r w:rsidRPr="001B6822">
                    <w:rPr>
                      <w:rFonts w:asciiTheme="minorHAnsi" w:hAnsiTheme="minorHAnsi" w:cstheme="minorHAnsi"/>
                      <w:b w:val="0"/>
                      <w:i/>
                    </w:rPr>
                    <w:t>MVMR Higher secondary school</w:t>
                  </w:r>
                </w:p>
                <w:p w:rsidR="005D3C18" w:rsidRPr="001B6822" w:rsidRDefault="005D3C18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</w:tr>
            <w:tr w:rsidR="005D3C18" w:rsidRPr="001B6822" w:rsidTr="001B6822">
              <w:trPr>
                <w:trHeight w:val="103"/>
                <w:tblCellSpacing w:w="0" w:type="dxa"/>
                <w:hidden/>
              </w:trPr>
              <w:tc>
                <w:tcPr>
                  <w:tcW w:w="12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  <w:tc>
                <w:tcPr>
                  <w:tcW w:w="5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  <w:tc>
                <w:tcPr>
                  <w:tcW w:w="570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</w:tr>
            <w:tr w:rsidR="005D3C18" w:rsidRPr="001B6822" w:rsidTr="001B6822">
              <w:trPr>
                <w:trHeight w:val="259"/>
                <w:tblCellSpacing w:w="0" w:type="dxa"/>
              </w:trPr>
              <w:tc>
                <w:tcPr>
                  <w:tcW w:w="12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6616A1">
                  <w:pPr>
                    <w:rPr>
                      <w:rFonts w:asciiTheme="minorHAnsi" w:hAnsiTheme="minorHAnsi" w:cstheme="minorHAnsi"/>
                      <w:b/>
                      <w:bCs/>
                      <w:vanish/>
                    </w:rPr>
                  </w:pPr>
                  <w:r w:rsidRPr="001B6822">
                    <w:rPr>
                      <w:rFonts w:asciiTheme="minorHAnsi" w:hAnsiTheme="minorHAnsi" w:cstheme="minorHAnsi"/>
                      <w:b/>
                      <w:bCs/>
                      <w:lang w:val="en-US"/>
                    </w:rPr>
                    <w:t>2014-</w:t>
                  </w:r>
                  <w:r w:rsidR="00145BA6" w:rsidRPr="001B6822">
                    <w:rPr>
                      <w:rFonts w:asciiTheme="minorHAnsi" w:hAnsiTheme="minorHAnsi" w:cstheme="minorHAnsi"/>
                      <w:b/>
                      <w:bCs/>
                      <w:lang w:val="en-US"/>
                    </w:rPr>
                    <w:t>2015</w:t>
                  </w:r>
                </w:p>
              </w:tc>
              <w:tc>
                <w:tcPr>
                  <w:tcW w:w="5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  <w:tc>
                <w:tcPr>
                  <w:tcW w:w="570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vanish/>
                    </w:rPr>
                  </w:pPr>
                  <w:r w:rsidRPr="001B6822">
                    <w:rPr>
                      <w:rFonts w:asciiTheme="minorHAnsi" w:hAnsiTheme="minorHAnsi" w:cstheme="minorHAnsi"/>
                      <w:lang w:val="en-US"/>
                    </w:rPr>
                    <w:t>SSLC</w:t>
                  </w:r>
                </w:p>
                <w:p w:rsidR="005D3C18" w:rsidRPr="001B6822" w:rsidRDefault="005D3C18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vanish/>
                    </w:rPr>
                  </w:pPr>
                </w:p>
                <w:p w:rsidR="005D3C18" w:rsidRPr="001B6822" w:rsidRDefault="005D3C18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</w:tr>
            <w:tr w:rsidR="005D3C18" w:rsidRPr="001B6822" w:rsidTr="001B6822">
              <w:trPr>
                <w:trHeight w:val="248"/>
                <w:tblCellSpacing w:w="0" w:type="dxa"/>
                <w:hidden/>
              </w:trPr>
              <w:tc>
                <w:tcPr>
                  <w:tcW w:w="12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  <w:tc>
                <w:tcPr>
                  <w:tcW w:w="50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rPr>
                      <w:rFonts w:asciiTheme="minorHAnsi" w:hAnsiTheme="minorHAnsi" w:cstheme="minorHAnsi"/>
                      <w:vanish/>
                    </w:rPr>
                  </w:pPr>
                </w:p>
              </w:tc>
              <w:tc>
                <w:tcPr>
                  <w:tcW w:w="570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6616A1" w:rsidP="006616A1">
                  <w:pPr>
                    <w:pStyle w:val="divdocumenttxtBold"/>
                    <w:spacing w:after="80"/>
                    <w:rPr>
                      <w:rFonts w:asciiTheme="minorHAnsi" w:hAnsiTheme="minorHAnsi" w:cstheme="minorHAnsi"/>
                      <w:vanish/>
                    </w:rPr>
                  </w:pPr>
                  <w:r w:rsidRPr="001B6822">
                    <w:rPr>
                      <w:rStyle w:val="divdocumenteducationjoblocation"/>
                      <w:rFonts w:asciiTheme="minorHAnsi" w:eastAsia="Century Gothic" w:hAnsiTheme="minorHAnsi" w:cstheme="minorHAnsi"/>
                      <w:b w:val="0"/>
                      <w:bCs w:val="0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GHSS </w:t>
                  </w:r>
                  <w:proofErr w:type="spellStart"/>
                  <w:r w:rsidRPr="001B6822">
                    <w:rPr>
                      <w:rStyle w:val="divdocumenteducationjoblocation"/>
                      <w:rFonts w:asciiTheme="minorHAnsi" w:eastAsia="Century Gothic" w:hAnsiTheme="minorHAnsi" w:cstheme="minorHAnsi"/>
                      <w:b w:val="0"/>
                      <w:bCs w:val="0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Chalissery</w:t>
                  </w:r>
                  <w:proofErr w:type="spellEnd"/>
                  <w:r w:rsidRPr="001B6822">
                    <w:rPr>
                      <w:rStyle w:val="divdocumenteducationjoblocation"/>
                      <w:rFonts w:asciiTheme="minorHAnsi" w:eastAsia="Century Gothic" w:hAnsiTheme="minorHAnsi" w:cstheme="minorHAnsi"/>
                      <w:b w:val="0"/>
                      <w:bCs w:val="0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</w:tr>
          </w:tbl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5D3C18" w:rsidRPr="001B682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spacing w:line="180" w:lineRule="auto"/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spacing w:line="180" w:lineRule="auto"/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  <w:t>References</w:t>
                  </w:r>
                </w:p>
              </w:tc>
            </w:tr>
          </w:tbl>
          <w:p w:rsidR="005D3C18" w:rsidRPr="001B6822" w:rsidRDefault="005D3C18">
            <w:pPr>
              <w:pStyle w:val="divdocumentli"/>
              <w:pBdr>
                <w:left w:val="none" w:sz="0" w:space="0" w:color="auto"/>
              </w:pBdr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</w:p>
          <w:p w:rsidR="005D3C18" w:rsidRPr="001B6822" w:rsidRDefault="00145BA6">
            <w:pPr>
              <w:pStyle w:val="divdocumentli"/>
              <w:numPr>
                <w:ilvl w:val="0"/>
                <w:numId w:val="7"/>
              </w:numPr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proofErr w:type="spellStart"/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MS.Faritha</w:t>
            </w:r>
            <w:proofErr w:type="spellEnd"/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 J </w:t>
            </w:r>
          </w:p>
          <w:p w:rsidR="005D3C18" w:rsidRPr="001B6822" w:rsidRDefault="00145BA6">
            <w:pPr>
              <w:pStyle w:val="divdocumentli"/>
              <w:ind w:left="248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Principal :</w:t>
            </w:r>
            <w:proofErr w:type="spellStart"/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Ansar</w:t>
            </w:r>
            <w:proofErr w:type="spellEnd"/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 Women's college </w:t>
            </w:r>
          </w:p>
          <w:p w:rsidR="005D3C18" w:rsidRPr="001B6822" w:rsidRDefault="00145BA6">
            <w:pPr>
              <w:pStyle w:val="divdocumentli"/>
              <w:ind w:left="248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9497787670</w:t>
            </w: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5D3C18" w:rsidRPr="001B682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5D3C18">
                  <w:pPr>
                    <w:ind w:right="60"/>
                    <w:rPr>
                      <w:rStyle w:val="documentheadingIcon"/>
                      <w:rFonts w:asciiTheme="minorHAnsi" w:eastAsia="Century Gothic" w:hAnsiTheme="minorHAnsi" w:cstheme="minorHAnsi"/>
                      <w:b/>
                      <w:bCs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D3C18" w:rsidRPr="001B6822" w:rsidRDefault="00145BA6">
                  <w:pPr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</w:pPr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</w:rPr>
                    <w:t>A</w:t>
                  </w:r>
                  <w:proofErr w:type="spellStart"/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  <w:lang w:val="en-US"/>
                    </w:rPr>
                    <w:t>bilities</w:t>
                  </w:r>
                  <w:proofErr w:type="spellEnd"/>
                  <w:r w:rsidRPr="001B6822">
                    <w:rPr>
                      <w:rStyle w:val="divdocumentsectiontitle"/>
                      <w:rFonts w:asciiTheme="minorHAnsi" w:eastAsia="Century Gothic" w:hAnsiTheme="minorHAnsi" w:cstheme="minorHAnsi"/>
                      <w:b/>
                      <w:bCs/>
                      <w:lang w:val="en-US"/>
                    </w:rPr>
                    <w:t xml:space="preserve"> </w:t>
                  </w:r>
                </w:p>
              </w:tc>
            </w:tr>
          </w:tbl>
          <w:p w:rsidR="005D3C18" w:rsidRPr="001B6822" w:rsidRDefault="00145BA6">
            <w:pPr>
              <w:pStyle w:val="p"/>
              <w:numPr>
                <w:ilvl w:val="0"/>
                <w:numId w:val="9"/>
              </w:numPr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Problem solving </w:t>
            </w:r>
          </w:p>
          <w:p w:rsidR="005D3C18" w:rsidRPr="001B6822" w:rsidRDefault="00145BA6">
            <w:pPr>
              <w:pStyle w:val="p"/>
              <w:numPr>
                <w:ilvl w:val="0"/>
                <w:numId w:val="9"/>
              </w:numPr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Leadership </w:t>
            </w:r>
          </w:p>
          <w:p w:rsidR="005D3C18" w:rsidRPr="001B6822" w:rsidRDefault="00145BA6">
            <w:pPr>
              <w:pStyle w:val="p"/>
              <w:numPr>
                <w:ilvl w:val="0"/>
                <w:numId w:val="9"/>
              </w:numPr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Creative </w:t>
            </w:r>
          </w:p>
          <w:p w:rsidR="005D3C18" w:rsidRPr="001B6822" w:rsidRDefault="00145BA6">
            <w:pPr>
              <w:pStyle w:val="p"/>
              <w:numPr>
                <w:ilvl w:val="0"/>
                <w:numId w:val="9"/>
              </w:numPr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 xml:space="preserve">Patience </w:t>
            </w:r>
          </w:p>
          <w:p w:rsidR="005D3C18" w:rsidRPr="001B6822" w:rsidRDefault="00145BA6">
            <w:pPr>
              <w:pStyle w:val="p"/>
              <w:numPr>
                <w:ilvl w:val="0"/>
                <w:numId w:val="9"/>
              </w:numPr>
              <w:spacing w:before="200"/>
              <w:rPr>
                <w:rFonts w:asciiTheme="minorHAnsi" w:hAnsiTheme="minorHAnsi" w:cstheme="minorHAnsi"/>
                <w:vanish/>
              </w:rPr>
            </w:pPr>
            <w:r w:rsidRPr="001B6822"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  <w:lang w:val="en-US"/>
              </w:rPr>
              <w:t>Honesty</w:t>
            </w:r>
          </w:p>
          <w:p w:rsidR="005D3C18" w:rsidRPr="001B6822" w:rsidRDefault="005D3C18" w:rsidP="00337EF0">
            <w:pPr>
              <w:pStyle w:val="p"/>
              <w:numPr>
                <w:ilvl w:val="0"/>
                <w:numId w:val="1"/>
              </w:numPr>
              <w:spacing w:before="200"/>
              <w:rPr>
                <w:rStyle w:val="divdocumentparentContainerright-box"/>
                <w:rFonts w:asciiTheme="minorHAnsi" w:eastAsia="Century Gothic" w:hAnsiTheme="minorHAnsi" w:cstheme="minorHAnsi"/>
                <w:color w:val="343434"/>
                <w:spacing w:val="4"/>
                <w:sz w:val="22"/>
                <w:szCs w:val="22"/>
              </w:rPr>
            </w:pPr>
          </w:p>
        </w:tc>
      </w:tr>
    </w:tbl>
    <w:p w:rsidR="005D3C18" w:rsidRPr="001B6822" w:rsidRDefault="005D3C18">
      <w:pPr>
        <w:rPr>
          <w:rFonts w:asciiTheme="minorHAnsi" w:eastAsia="Century Gothic" w:hAnsiTheme="minorHAnsi" w:cstheme="minorHAnsi"/>
          <w:color w:val="343434"/>
          <w:sz w:val="22"/>
          <w:szCs w:val="22"/>
        </w:rPr>
      </w:pPr>
    </w:p>
    <w:sectPr w:rsidR="005D3C18" w:rsidRPr="001B6822">
      <w:headerReference w:type="default" r:id="rId13"/>
      <w:footerReference w:type="default" r:id="rId14"/>
      <w:pgSz w:w="12240" w:h="15840"/>
      <w:pgMar w:top="500" w:right="440" w:bottom="50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4BD" w:rsidRDefault="004C24BD">
      <w:r>
        <w:separator/>
      </w:r>
    </w:p>
  </w:endnote>
  <w:endnote w:type="continuationSeparator" w:id="0">
    <w:p w:rsidR="004C24BD" w:rsidRDefault="004C2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8671DC-EB0D-4BCE-8BA1-0F075FF8D60E}"/>
    <w:embedBold r:id="rId2" w:fontKey="{0DAACFF8-397E-49F5-A874-9942F0F32FE4}"/>
    <w:embedItalic r:id="rId3" w:fontKey="{9CC2EA1F-D929-4051-BF7A-4E7145662C7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A5B29CE3-3DB5-45A2-A6DB-4866353752F7}"/>
    <w:embedBold r:id="rId5" w:fontKey="{3DA178B6-2B79-40BF-972C-D09AC660BFE8}"/>
    <w:embedItalic r:id="rId6" w:fontKey="{7162915A-558B-4E6B-9E4A-578CFBDB3F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FE43947-1CDC-4DCA-BA27-5C53DBE3DE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C18" w:rsidRDefault="005D3C18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4BD" w:rsidRDefault="004C24BD">
      <w:r>
        <w:separator/>
      </w:r>
    </w:p>
  </w:footnote>
  <w:footnote w:type="continuationSeparator" w:id="0">
    <w:p w:rsidR="004C24BD" w:rsidRDefault="004C24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C18" w:rsidRDefault="005D3C18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45A2C2F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</w:rPr>
    </w:lvl>
    <w:lvl w:ilvl="1" w:tplc="12E65C0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3372F93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6596A308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081210B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4F34F9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056EC79C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4B4C1A64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BDDAFB5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FB2FE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1D6768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C4CE8E1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D160F228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AC80324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21C25B3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13BC80E8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C6204CB8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BAF6114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BEA5E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02EDC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06CABA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7C38EC02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C93A37E8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0AA4ABD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C2C6DCEA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906856E6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3E1AF52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50A084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412FEE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60A0484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3BF0F578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8826BF72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EB4EC8A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63A065AA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AF6663F8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97C009B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BCE5CF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</w:rPr>
    </w:lvl>
    <w:lvl w:ilvl="1" w:tplc="93140FF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plc="E772BB3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plc="F78406DA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plc="473E7366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plc="AEEAE3D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plc="F3103F0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plc="4B1AA154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plc="A86E33D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2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0" w:hanging="360"/>
      </w:pPr>
      <w:rPr>
        <w:rFonts w:ascii="Wingdings" w:hAnsi="Wingdings" w:hint="default"/>
      </w:rPr>
    </w:lvl>
  </w:abstractNum>
  <w:abstractNum w:abstractNumId="8" w15:restartNumberingAfterBreak="0">
    <w:nsid w:val="72D4707C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2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C18"/>
    <w:rsid w:val="000273FB"/>
    <w:rsid w:val="00145BA6"/>
    <w:rsid w:val="001B6822"/>
    <w:rsid w:val="00337EF0"/>
    <w:rsid w:val="00446820"/>
    <w:rsid w:val="004C24BD"/>
    <w:rsid w:val="005D3C18"/>
    <w:rsid w:val="005E2AA5"/>
    <w:rsid w:val="006616A1"/>
    <w:rsid w:val="0084641B"/>
    <w:rsid w:val="00A64C00"/>
    <w:rsid w:val="00A8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D054"/>
  <w15:docId w15:val="{E2BB2A4A-265B-4E17-B69C-9B248BB78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PARAGRAPHNAME">
    <w:name w:val="div_document_div_firstparagraph_PARAGRAPH_NAME"/>
    <w:basedOn w:val="Normal"/>
  </w:style>
  <w:style w:type="paragraph" w:customStyle="1" w:styleId="divdocumentname">
    <w:name w:val="div_document_name"/>
    <w:basedOn w:val="Normal"/>
    <w:pPr>
      <w:spacing w:line="750" w:lineRule="atLeast"/>
    </w:pPr>
    <w:rPr>
      <w:b/>
      <w:bCs/>
      <w:color w:val="252932"/>
      <w:sz w:val="68"/>
      <w:szCs w:val="6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ocumentresumeTitle">
    <w:name w:val="document_resumeTitle"/>
    <w:basedOn w:val="Normal"/>
    <w:rPr>
      <w:color w:val="252932"/>
      <w:sz w:val="32"/>
      <w:szCs w:val="32"/>
    </w:rPr>
  </w:style>
  <w:style w:type="paragraph" w:customStyle="1" w:styleId="documentsummarysection">
    <w:name w:val="document_summary_section"/>
    <w:basedOn w:val="Normal"/>
  </w:style>
  <w:style w:type="paragraph" w:customStyle="1" w:styleId="divdocumentsummaryfirstparagraph">
    <w:name w:val="div_document_summary_firstparagraph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p">
    <w:name w:val="p"/>
    <w:basedOn w:val="Normal"/>
  </w:style>
  <w:style w:type="character" w:customStyle="1" w:styleId="divdocumentparentContainerleft-box">
    <w:name w:val="div_document_parentContainer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nth-child1iconCell">
    <w:name w:val="div_document_section_nth-child(1)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nth-child1titleCell">
    <w:name w:val="div_document_section_nth-child(1)_titleCell"/>
    <w:basedOn w:val="DefaultParagraphFont"/>
  </w:style>
  <w:style w:type="character" w:customStyle="1" w:styleId="divdocumentsectiontitle">
    <w:name w:val="div_document_sectiontitle"/>
    <w:basedOn w:val="DefaultParagraphFont"/>
    <w:rPr>
      <w:color w:val="252932"/>
      <w:sz w:val="32"/>
      <w:szCs w:val="32"/>
    </w:rPr>
  </w:style>
  <w:style w:type="table" w:customStyle="1" w:styleId="divdocumentdivheading">
    <w:name w:val="div_document_div_heading"/>
    <w:basedOn w:val="TableNormal"/>
    <w:tblPr/>
  </w:style>
  <w:style w:type="paragraph" w:customStyle="1" w:styleId="divdocumentdivfirstparagraph">
    <w:name w:val="div_document_div_firstparagraph"/>
    <w:basedOn w:val="Normal"/>
  </w:style>
  <w:style w:type="paragraph" w:customStyle="1" w:styleId="divdocumentleft-boxSECTIONCNTCparagraphsinglecolumn">
    <w:name w:val="div_document_left-box_SECTION_CNTC_paragraph_singlecolumn"/>
    <w:basedOn w:val="Normal"/>
  </w:style>
  <w:style w:type="paragraph" w:customStyle="1" w:styleId="divdocumenttxtBold">
    <w:name w:val="div_document_txtBold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ocumentleftratvcellnth-last-child1">
    <w:name w:val="document_leftratvcell_nth-last-child(1)"/>
    <w:basedOn w:val="DefaultParagraphFont"/>
  </w:style>
  <w:style w:type="paragraph" w:customStyle="1" w:styleId="documentratingRowratingText">
    <w:name w:val="document_ratingRow_ratingText"/>
    <w:basedOn w:val="Normal"/>
  </w:style>
  <w:style w:type="character" w:customStyle="1" w:styleId="asposepreserveoriginalpnth-last-child1">
    <w:name w:val="aspose_preserveoriginal_p_nth-last-child(1)"/>
    <w:basedOn w:val="DefaultParagraphFont"/>
  </w:style>
  <w:style w:type="table" w:customStyle="1" w:styleId="documentratingRow">
    <w:name w:val="document_ratingRow"/>
    <w:basedOn w:val="TableNormal"/>
    <w:tblPr/>
  </w:style>
  <w:style w:type="paragraph" w:customStyle="1" w:styleId="divdocumentdivparagraph">
    <w:name w:val="div_document_div_paragraph"/>
    <w:basedOn w:val="Normal"/>
  </w:style>
  <w:style w:type="character" w:customStyle="1" w:styleId="documentleftratvcell">
    <w:name w:val="document_leftratvcell"/>
    <w:basedOn w:val="DefaultParagraphFont"/>
  </w:style>
  <w:style w:type="character" w:customStyle="1" w:styleId="documentratingRowratingTextCharacter">
    <w:name w:val="document_ratingRow_ratingText Character"/>
    <w:basedOn w:val="DefaultParagraphFont"/>
  </w:style>
  <w:style w:type="character" w:customStyle="1" w:styleId="documentrightratvcell">
    <w:name w:val="document_rightratvcell"/>
    <w:basedOn w:val="DefaultParagraphFont"/>
  </w:style>
  <w:style w:type="paragraph" w:customStyle="1" w:styleId="documentratingRowratingWrapper">
    <w:name w:val="document_ratingRow_ratingWrapper"/>
    <w:basedOn w:val="Normal"/>
  </w:style>
  <w:style w:type="table" w:customStyle="1" w:styleId="divdocumentdivfirstparagraphTable">
    <w:name w:val="div_document_div_firstparagraph Table"/>
    <w:basedOn w:val="TableNormal"/>
    <w:tblPr/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emptymiddlecell">
    <w:name w:val="emptymiddlecell"/>
    <w:basedOn w:val="DefaultParagraphFont"/>
  </w:style>
  <w:style w:type="paragraph" w:customStyle="1" w:styleId="emptymiddlecellParagraph">
    <w:name w:val="emptymiddlecell Paragraph"/>
    <w:basedOn w:val="Normal"/>
  </w:style>
  <w:style w:type="character" w:customStyle="1" w:styleId="divdocumentparentContainerright-box">
    <w:name w:val="div_document_parentContainer_right-box"/>
    <w:basedOn w:val="DefaultParagraphFont"/>
  </w:style>
  <w:style w:type="character" w:customStyle="1" w:styleId="divdocumentright-boxpaddedlinedate-content">
    <w:name w:val="div_document_righ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Character">
    <w:name w:val="div_document_txtBold Character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paragraph" w:customStyle="1" w:styleId="divdocumentjobdatesParagraph">
    <w:name w:val="div_document_jobdates Paragraph"/>
    <w:basedOn w:val="Normal"/>
    <w:rPr>
      <w:sz w:val="22"/>
      <w:szCs w:val="22"/>
    </w:rPr>
  </w:style>
  <w:style w:type="paragraph" w:customStyle="1" w:styleId="divdocumentright-boxdatetablepindcellParagraph">
    <w:name w:val="div_document_right-box_datetable_pindcell Paragraph"/>
    <w:basedOn w:val="Normal"/>
  </w:style>
  <w:style w:type="table" w:customStyle="1" w:styleId="divdocumentparentContainer">
    <w:name w:val="div_document_parentContainer"/>
    <w:basedOn w:val="TableNormal"/>
    <w:tblPr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BiancaPicardoFlight Attendant / Human Resource</vt:lpstr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BiancaPicardoFlight Attendant / Human Resource</dc:title>
  <dc:creator>WPS Office</dc:creator>
  <cp:lastModifiedBy>Ranjith K R</cp:lastModifiedBy>
  <cp:revision>2</cp:revision>
  <cp:lastPrinted>2023-03-12T06:31:00Z</cp:lastPrinted>
  <dcterms:created xsi:type="dcterms:W3CDTF">2023-03-12T07:01:00Z</dcterms:created>
  <dcterms:modified xsi:type="dcterms:W3CDTF">2023-03-12T07:01:00Z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4GMAAB+LCAAAAAAABAAUmzVi5FAUBA+kQEyhmJmdiZlZp9/Z2J6x/PW6X9UAiggoTdI8hqIESgscwcEEhYsswgkkg7EMniTCWlG510oiFRkP+a6tEtfk1sMGzh57j1E1hKFlgkuVAO4TY9Nlpg17r0XJlbRsN68s+fsbqalBuo2S9Aj165f73DViE1UA7w7ANguqqQ/ieszSXkeGPeaLyZ/0xyTYSCuoQQww6h+LpV3xcA9LrPylugrhbNGBH9M</vt:lpwstr>
  </property>
  <property fmtid="{D5CDD505-2E9C-101B-9397-08002B2CF9AE}" pid="3" name="x1ye=1">
    <vt:lpwstr>ui38bzdxBl5rXSluhuRqQZRT0QV/uwTbtqAlWnYQW5XjHnIDTcm7UlMTDC97qOxjY9rt9vQlthYZHCPFXoDL2FDwvhR8mJfTRnN7djeCdTaE2I4p5K9Hs4+cFlOX0XnalD7TMli0ew0RQbsPqj0LQPvwJQVcNtJRUTaDWAyZnXQ9+MlmhGXm5uLlHAH5jEWgupOfdozFyP1DU8s0Eu95rjVI7VaA4D+5Q2QCLOok2YfwdaN4sw4bphfLnJk6csq</vt:lpwstr>
  </property>
  <property fmtid="{D5CDD505-2E9C-101B-9397-08002B2CF9AE}" pid="4" name="x1ye=10">
    <vt:lpwstr>oIVeFuCgsT9mAgL5aO2wWz1xavBK6w+8N24s1FeQM8DYS8G0hb/W+6m8da8b2oSnPxTCiA4j+WcKZlSaNRYH7sRRpTGxCh86dP6/C0n0WJj11jeyPOf5ubdLBmAl3UnBD8qU/L/L15v+4B0g8MIAjTQOv3r0sLtzu1fgwlIPX0DcgZxZ9h/I9xUYM/SMbhByg3OY0vg7/cfnt5bTLSDvyN0tM47xZbmnPqRaVMUTuey19UTIURo+fDovNft/Fje</vt:lpwstr>
  </property>
  <property fmtid="{D5CDD505-2E9C-101B-9397-08002B2CF9AE}" pid="5" name="x1ye=100">
    <vt:lpwstr>wwKcUNZP3Hvh8fk5JOaZ2TZNT7pyD1y9g0Q6Au/n9YT3hfctOwcUJ4Es/5Zs+aALBF3cSgd1bA4AJFT4W2mM7tmt03B5lMtSCDScxg3U0LG6IAXmPcX2+Imh4eEgoFVa7f2mLZR5N6hKwZD+ee0mdso76Pptl/gyb83001X75OWDmkIEAop0v1h7m9z98wPzRp3mN+PSXUw7LDUpTqLo3/+/3XOIqZYNEGWIxcB0wOlcgo25DgvePj9b8Qruna1</vt:lpwstr>
  </property>
  <property fmtid="{D5CDD505-2E9C-101B-9397-08002B2CF9AE}" pid="6" name="x1ye=101">
    <vt:lpwstr>F6v4figo2RNnSAXg/IobrCOLMkeYqNvptDdvM7/oT1sYJxym3NbIB7/m7/D61ARUydJNz1GFvqNM0512p/AGGIlI14GMAAA==</vt:lpwstr>
  </property>
  <property fmtid="{D5CDD505-2E9C-101B-9397-08002B2CF9AE}" pid="7" name="x1ye=11">
    <vt:lpwstr>TJo8re0Uil1dailQwuGPteBCdL9rcfTxqF/mAByqv3rTRkoOgUHjroj0ieCD6xgE5rsCpLu0oqBJ/7XoiHABqk2fQ2g0qtg96AeeXzr5RtoXA24SyYQzNwc5SXVV+MXFIv6S8m2Oy/7e2g1BHuPDM3pcnbmhDwAP9g7qyoQdDUvNCXlvPbrUFC886QZ/MmbCN46ipmN8ddQaxp3s6slBQIZv6NodBzGEvSkcszNY/De3zG+VUIlgKxIf8tY+sIv</vt:lpwstr>
  </property>
  <property fmtid="{D5CDD505-2E9C-101B-9397-08002B2CF9AE}" pid="8" name="x1ye=12">
    <vt:lpwstr>kZRANlBDwFfu2AL30X8nQvmzfQmBnFK721oVHZDhNqG8fpt5Fog9adjd/zC8qM6GnDtmCGfrqkpPzJjbesD7jQYIou9nLCHqripBaUn8EKLqCFW+rza81gIXo9tI6UENzc0HSc3CD5FWSzC4kOGgfqFJwD5OsNtW/lRYZcnBC+uXMJTPrfB5hHc0yCY9vwhlSlMJs4j5LiSRo+vRnCNbDp6jLvam+6vsnQqf0AQpe1oGToOSYG/r8u+kJ0TBhOC</vt:lpwstr>
  </property>
  <property fmtid="{D5CDD505-2E9C-101B-9397-08002B2CF9AE}" pid="9" name="x1ye=13">
    <vt:lpwstr>dtiRCokaYI1hget85Ct0dJNqVABpmfpvwakmfBDFuVay/E72HTIc2aad8mtTe+bchpN8Ue/ioMpzAoa4bw3Ik4JpoPwYO18ZiR6uQtOXCQvifqX6863bgRW/RH/Ja92b+hhYqTw3tIDBD7xChjJE/J+x2fC28oEFxilK+TeFl4PUJFZKhZbmVKBNz7N5qj4D5htLAdC5v15iuZ5OJoi3Ow7ImCzEenFEJbIXsuoWm9fN706TzES3j/lJ8180z2Q</vt:lpwstr>
  </property>
  <property fmtid="{D5CDD505-2E9C-101B-9397-08002B2CF9AE}" pid="10" name="x1ye=14">
    <vt:lpwstr>oE9ym+XQrVzdnqRVsy6P1f5nAVsR2scQaHhylsmnes/K1oGn9DT4of3APV+2DHuzWF6q/qmtARQLwppHQ7oa5rJfzOI6T2F+sIk1Pl+FCJ3qPsJDiBXYGP5nSeD0EtMIkrv99mLi/5i1ibQEKgqXC/rzkJmOzmYhl/7JtGpFxTsbGZCbJTtz/0j3smv1qk9Zj+vrMnOl746wrorc8RR2l8dFf+sjmMHZA6sOCeYsY+K9u/L3q3NKN7FR/nAbEjl</vt:lpwstr>
  </property>
  <property fmtid="{D5CDD505-2E9C-101B-9397-08002B2CF9AE}" pid="11" name="x1ye=15">
    <vt:lpwstr>1zgBULh512b35Eek0Y2kPQqqCUoATrM0Y1KgbzvvhH0RD6T+E9nwCskxPAbiHIMf6ls6Dpq5aQltC22nPIKe60b0pujRBKkEspnsAkB9VAQohg7Ye9L0VKLHj+aegxCHhRwlqod6mk+yjnYJ0J/XLlQpssxWN+cmHpyz1oG8zmpPV6f1QFankoIU+SxgQpclJZcIxhUPxrKb1+/dLgikhrq8rr13FGZkXGjR3EolzQLllnI1VjzyIv58cx2/cbw</vt:lpwstr>
  </property>
  <property fmtid="{D5CDD505-2E9C-101B-9397-08002B2CF9AE}" pid="12" name="x1ye=16">
    <vt:lpwstr>A26iXFPgzpPjnOAazkbi0jeNcln5QaAdH4hxptq7Z5aWqOaFeXdwpDPfEPMYSvtcprgM5pTtZIufeh7czDHcK4EbVCeW95OMEcp5zIVjRc4LRgK82VUByMizs5LP7E17BvoU33ffruc8AE0jV8Xz87O1AGKHgFr2MX6/KztEStT5mM4w2ktD81DeF2T2PCl/Jb4JcX6vqhXxluHnSNUzick+1qnhLrUZHHK8neAf8PcHPlrwR25J6mYSzSo3DVB</vt:lpwstr>
  </property>
  <property fmtid="{D5CDD505-2E9C-101B-9397-08002B2CF9AE}" pid="13" name="x1ye=17">
    <vt:lpwstr>0xIuEg/0VKuwfCsa2daz7NzoqZaibsAsXH6h49VfZ9A3E4fNNRoxp3uofdYL9OjOFQHvM3aIR7Dst9H2KwvAWcIuQU6tNAqxaEsrUwz8T86oEWFRvmpV8mBMS/xW8fDr9531Qdsnbb4caiGa7Xkfi8taxiIdZJPwHDoe/1JsV1GameC/+Cs7xNdRPxUlsEho+h3sfdgi5YS09w91RN9hQ91I/5pORFUwWSsSEQdYD/KZnzuRiKY9iAH0OM0xugo</vt:lpwstr>
  </property>
  <property fmtid="{D5CDD505-2E9C-101B-9397-08002B2CF9AE}" pid="14" name="x1ye=18">
    <vt:lpwstr>awwX83fZsW46UMVlJpt/fWa9N7jsIj6Yr7381Q8BwHIzHtYAxQ9nF8ItBm7CgbpfCd2o6XSYX9OQizuWbtDYyLUc5stn52mjAn/3Zu8KccC0zCjy364Sujbt9DV6JEVPpIB6UB3JiE0Mtc9kzOnf8+z53dKnn+4mEDuv/rr3j9mSR5ES+u2icU1j9CVm78gE86vy5TaiHIlJtSSpP4zyoi0wp8B3XhI5UstZpgSeDWNPFlJ3EoV+mNU5q3OQt8r</vt:lpwstr>
  </property>
  <property fmtid="{D5CDD505-2E9C-101B-9397-08002B2CF9AE}" pid="15" name="x1ye=19">
    <vt:lpwstr>RPLkMAyxh69xMZnEEgvPN4D4yN2vAD+ZtOesgJsKC+VNIzsk17t0X7Isq7nUcwtPRECXtbg4MigNM44SIKYFRYUI6D57WG8169FewkIMT8mTSIjWBgGuMvwTxTVffWx+1TFn+llwh6pKQMRflNPZv7A95iTG1D3sxtSGyLJpUlvs/q3l7It8KQ9hHIcfXmVFKK5LKoM0WO0PTqC0gSuWQopr86TkvisumT5J1bKoXxVHOILQ9QYbg8o48DwkgsW</vt:lpwstr>
  </property>
  <property fmtid="{D5CDD505-2E9C-101B-9397-08002B2CF9AE}" pid="16" name="x1ye=2">
    <vt:lpwstr>/DkQeNJD3DIVqocn7YAI0PcHjHTaDUpFwgE1uKAEvk2pijfSzq7XF2A1lpzN8iyxZTAVkQ0qVrgZ6eV/xwwZSbYFd7iXaH2FJ44nVj0cif6FbKn87FYz4Ps0JAqGm+/q5UYzgOFzGoCaOpb0bFWr7mRUHkKEM77ghhF+SUBJ7rRGIdGZcfyTNg5CPv6zBNy8lDi+t4cOGQpS9c1IrF7NmE7XYw5V/DOp9pcggl7cZzMGHD7eMhXAgwEpynBn9Op</vt:lpwstr>
  </property>
  <property fmtid="{D5CDD505-2E9C-101B-9397-08002B2CF9AE}" pid="17" name="x1ye=20">
    <vt:lpwstr>z5Z+nJwRnMVxOVudvqvzgnuOMs4YRRx9Bb2NLassSHFVUskVD/mkZ9X1N/AtzCC2PNBjgms/NEmc1RvNeE3G5xWBpy/SKgaq2vM+rfsDej4PH5yi9njjHFPR4JZ3NHmr5lAnoOPp3MqJvanaKa4nPY1i0QF/CvSiFmSkxL8xSx9DJujhpLxOAVppjExA3u6tfnUst7HfDAvt4Wq2n896NhgN80NAagnqJdMtnBNHZxaU+XUUVRKkE/571LkDxDi</vt:lpwstr>
  </property>
  <property fmtid="{D5CDD505-2E9C-101B-9397-08002B2CF9AE}" pid="18" name="x1ye=21">
    <vt:lpwstr>FTj5ZJkUlZOw7IDdRSkGG7LBg4gHX1e9uwNSe5i0Yg1IGwVK0L1g3+ZxSfnUKnsYftqR4qqgOE263OI5oeZAsNuHPwkUQo8m9av5VwTFG9NcDPHcWzfDlpkJdC7Zm2sCKDSnUhkEmP3Hu20PNfLhxmZ+K0K7H4Irz/qxGnBFrT/ZepNYP5u/oaCpd5KEwPYN9KFrEO+ZVvt+tJ7n3CH8KAZQKAw5yX0PGk8q9c/3FNpKWQ7MlVMEhJJy55NqSoX</vt:lpwstr>
  </property>
  <property fmtid="{D5CDD505-2E9C-101B-9397-08002B2CF9AE}" pid="19" name="x1ye=22">
    <vt:lpwstr>1MX/nBw4+H+q5HJ+8cupO7k4aTwsbyf2grY5X5S/7a8RgOTWWQMJ0pZ7WmNG08DmQmHR7cp1nYZjYoqQS3kzUInio2bCiXm9idTIQTzhoj8ztXkl5qdk3eU6X6bSbPpqwQ3VGFUVGJlm6Pi/0NydqIwcdjQda2h5w/wjKQQjIPI2RvDfzXBESFYmQ3rsdWR5rC+eZYAxH3epaOV4VfZjUHbzlO9Pp+A2S0d5MH+tPCwP6Ic15XtEHF8KryjfjSs</vt:lpwstr>
  </property>
  <property fmtid="{D5CDD505-2E9C-101B-9397-08002B2CF9AE}" pid="20" name="x1ye=23">
    <vt:lpwstr>36VMiMImM5T+HiNBv5ZlsB8IZswqzwhvfiU88bPmXI6SHeQyy7BspSl108aOyDc/nsUSWDH5MuEz54ZgdadSCiGgoFK2EjuD9AjIfwxzxpHwbkD1OJXhi6oOJL0pYnuvYllMBx7V76QVsLiCal3fdaQRKO6dkhybBMlKuPJL0RqPCseYTGdJPLMtGZbbzwDI1eXo+8tpnVmcGJMITH4HJwjfgugyj0OIZMU5kix1gD4mof/iJ1LQrVK6NcLRKCp</vt:lpwstr>
  </property>
  <property fmtid="{D5CDD505-2E9C-101B-9397-08002B2CF9AE}" pid="21" name="x1ye=24">
    <vt:lpwstr>wb+2ATM31v4A06pd5uERF9GONLDQ60QojvMVa9dicAuAanLXyhfBdpqy5hQLGyfL8ZNXCtQDYUuKwcAUebHS9Yu/27R8SoJCq0kTr3Z/xKVOx2aUUSwcvk9DU7MOFwXY3nP6rkGZuVrwy3v/vOrmlDYMh/z4JcS1JCDjbPmlFMmVAgchQd8hlHRluolmcOG48WQReOWMytBh1vj+m/SAjuWF7s5Tkh4P2KVe+7RRM4JkjA3rQfAHtm8DUVXFx8O</vt:lpwstr>
  </property>
  <property fmtid="{D5CDD505-2E9C-101B-9397-08002B2CF9AE}" pid="22" name="x1ye=25">
    <vt:lpwstr>Pv+V9+VDC7iArQaGyXTa4PEK7OHLd59yppQ7P9RWf2b09cMqorDZGwtUWVkAe6Q4e/VHfnEhmNHIZ29WT4qJrTyYCv2Cm9u5V0oqDRv0FR0zLpsuc/YkrRtaTtqg9qObdbAv+gRNDGoectn16br5bZDwfl7kGbrb2x6MOZoUqYJygXqFPaWM61uuqPkONSDKQpEYOCTDWI+FYVPXB89PTamLsWyB3eVFbAKf4bkwbrzGxSRkkuWKJzDYLKBRVbU</vt:lpwstr>
  </property>
  <property fmtid="{D5CDD505-2E9C-101B-9397-08002B2CF9AE}" pid="23" name="x1ye=26">
    <vt:lpwstr>mml/0lIDtQ0E/+LPsYUbw1goe6hq2mQzokyUywAEYa5+XvYt+sk4xJw99273mOBE/ETJAES0Y8tkquPzDy5zBikKdVw5IOHGz62Jb6DZvSIkYtjdcT1UvvF/NEWFx8mL+LqAkbNKdF0w0hO87CKsT8Eb/PAZjECZ1g5H6ac8YKvVkEn9e3v1Vedzg/Y5tGmf0LUPq7QNNxArkQNyImy3Rus7WmsDea2sYA/h7gb8pI1EBO2qv+xPaa2x5HJreDf</vt:lpwstr>
  </property>
  <property fmtid="{D5CDD505-2E9C-101B-9397-08002B2CF9AE}" pid="24" name="x1ye=27">
    <vt:lpwstr>lOn+2mhmr9HMFJKQ+XvXj0rvg/XmeimbgFBT2dCJVuNBQzi8LsmzTIXlORlP8WU+hUdJudegxJplh5+fLaKHj+Tk6z4B0gLgu9NkNukgtDVeu6N3B8GDRfCGkGwei+ytbUqiAIaZvo70Mozsz3RuGNuMU6cQPVGmI0bu9VpGe1Lhr8ygEEmjVgOpunHCOpPFnNah9Q0UG8eo9JBTZzM8bk5T1/iLw8dbwlpJLMwILZ6bf71Dl4CEfZ3Nd/WBH6m</vt:lpwstr>
  </property>
  <property fmtid="{D5CDD505-2E9C-101B-9397-08002B2CF9AE}" pid="25" name="x1ye=28">
    <vt:lpwstr>kPgipUveiw2UE8b5NOWnBOKQerjddduGm5vQ696lQIydlbEoMSYWNdK+EocqwnhELmkedbEXNcxoHgFUwcVwL+pQ65vbM8Zk4tO+P4gE1BKeupG61GqP0MuUbfjf0or6QNKmwG1/pEOEzvzSm+yGeo43+nBsZIPAkS3S58y4Mune3yIde3moVbuDnlkS4iOlz8iBGRfuWD4W1QKH9KYXg9qAS5TTllbP1nrxLcAc/kc2Q9mXcrm2SlaQHaA/FZa</vt:lpwstr>
  </property>
  <property fmtid="{D5CDD505-2E9C-101B-9397-08002B2CF9AE}" pid="26" name="x1ye=29">
    <vt:lpwstr>tiaopJY57RAfRpPPHA3BKLlle5nMwqmui/MA0lcpNheoHd51TpVFhbg9O53k81KJ6aND97oRp+Mt+RheXNZqoXPPylK2c/XXia8HSTCllrsy/4U38nX3kBokr90BJxqUx4RmaUKOWpyuejH8gsP+1wnQCBPzFMX/qv18daDMCfvEABiR5HVlQKH78a8BeftfTEpCXdkH+o7EkYCnEzv9A3Bikkf0Df/M3V7WST6gX37M29QixB6O08r0CC5bXQJ</vt:lpwstr>
  </property>
  <property fmtid="{D5CDD505-2E9C-101B-9397-08002B2CF9AE}" pid="27" name="x1ye=3">
    <vt:lpwstr>tinTor97tBZXsfiGMh5pHMBkDm1loJYcWXkMQHPY6maC+5hBKQl7B17lrczrRxPjLp+rjfiUcrNUu/24rDbGAJ3yJZQiwS6oC+ZsvXlu4V0M9SsEZr3MLQwfWbefo18P5V/hVCJaWWH1tdVmt8b7fZ4ISKWqG1kC/XIGzluR5DFmczqZjnfbrDtXySozkpW9vP31sxFrnehKuxI8KTBBEEOhUHls8IlV6qDxTtG2uhEGIfIN7v8XppcAROYOzlZ</vt:lpwstr>
  </property>
  <property fmtid="{D5CDD505-2E9C-101B-9397-08002B2CF9AE}" pid="28" name="x1ye=30">
    <vt:lpwstr>zGE3JLZYh+fIype7+08qfKq02i3yqVWSLx8C3EDP1jOMYdhd/B24pg6u8SE66lyJwZ1bBsX0aPUyIjLtOAXQ74GaNtbNBLqF/gjpKoM6MSTiIQsZhcZup6LI6COY0m4c/zEk942F7mRqCRfZP5DuS8i+XCAkcsG7lZa41mjDK96vz3aUU8aBiocCdl+3A0pZp9cubxBcgj86Ea4I3MZc7DvUL2cth3d44Sv5OPsT+vwwNZvW8HTnkhaKCn98w/1</vt:lpwstr>
  </property>
  <property fmtid="{D5CDD505-2E9C-101B-9397-08002B2CF9AE}" pid="29" name="x1ye=31">
    <vt:lpwstr>VEUw1nZYda2X03N3O2ywqzwYVQV41r1HgyvQliTD7uufcg+SAgKVW1R5CkfUMDZOomD6hJLXzJq2d+1KSqUL/Y4uRVs4dSunTEPHkU+XuokA/u7/ZpiPSeC2NCZQrekGf/gBV8jV+aY0mx/BAD+6UufI++sVRumfkZPCchA6RJWLplGAQoyEtxt0L/ivP7a9mt58Y3wDoTRXDv0vZgzUdPJaRt4RF0j/dsBl+pqd8UwLqCfzanY/xfbmbFWI0L4</vt:lpwstr>
  </property>
  <property fmtid="{D5CDD505-2E9C-101B-9397-08002B2CF9AE}" pid="30" name="x1ye=32">
    <vt:lpwstr>xvSKE6mqQsTl/QFwRL6r6SRBmmmQ1p6q2rEzG2qjSu6AxWD8CogmiYvxq4eaT3vQGN93P4duEsxYUJ7hEF0wXelo0P8AaX4ObQ1ow6GikfqVS3cxGVSMFjejX7FUabS6PYjALh+c321tIOxPK8iZZ2B57d/j2C/7YuBLPqHXDJzNzxgwIRxHUxsQ8UCy/eJwzvuEY0LQXlMd0CH37PCciA231H9sSalmQYYKjuDf3X4KUrU/w1ZiCQ74upvqWGK</vt:lpwstr>
  </property>
  <property fmtid="{D5CDD505-2E9C-101B-9397-08002B2CF9AE}" pid="31" name="x1ye=33">
    <vt:lpwstr>//dAL2G5H+mQIosoXo98HxIHtmYJAeDcsJ9gDndt2E4lFuelaQ4Mk8BwTvtOeNqYL37yyJuXspR4TkAiTv6XgsJDLlZWepkN9n0nqyPOYIvZHLrnr6G+VzjjiqC6sbvjnT+/+jbw+h01T2BweJRvXphKI1gJew00Yndl+SeOHUKnW38ml5dppYCA6oDP/4BkJPYApCvHSqAJD2ike6gtCbXSAEn+I8kKgzVcJ2MPLERvv5IJNxiWSgrkjH0mEFv</vt:lpwstr>
  </property>
  <property fmtid="{D5CDD505-2E9C-101B-9397-08002B2CF9AE}" pid="32" name="x1ye=34">
    <vt:lpwstr>LVE5x/3BPDAb683UBPr27sDTaXezubff4J/s7RT31z5cAPlGVSuUjfm+i3VkcecIx+bJA9y8THGYb7STRzsfj9Gn9wdAW8edW7EGVvmiy5MlgTWk70ipNeQC2aj7lbTfiagNRQH49aYkcu/YcCcTeblIgJ7RiEDjrwkNyt3RwbYDoFZQ+eqnmLoG7LE1gbcer5oyt7mytpbB4qi+1Ox+5vcxKDxzymtdbjeJyxkz4huepeDqn9rubDGhQ04ckJd</vt:lpwstr>
  </property>
  <property fmtid="{D5CDD505-2E9C-101B-9397-08002B2CF9AE}" pid="33" name="x1ye=35">
    <vt:lpwstr>st3yVE5NzKTrfNIk0TryWTg1mNw1esWKe5loD/faar1t+A2BqUg1vTMGeOdzqVu4iv6iEt4ZVlfcspvtvEFhtA6baybxWxGrovCW3zYl9S1UNx/O225wxxyrQliP04xdBb0Z1StnWlLvIM+0tAG6juuI1iPkewjQHaMUI59OYUgN3YdctF9eeBW+Hqhf+lXApah1/wxPI4pfG+Yi6omFio7nQn4hBeRih9ua7HZ06x/vLNYSD/GvKFZl2pUBM3e</vt:lpwstr>
  </property>
  <property fmtid="{D5CDD505-2E9C-101B-9397-08002B2CF9AE}" pid="34" name="x1ye=36">
    <vt:lpwstr>xAk6qbFxF9zzVdm/S81cQqvMZ1ZMpObmlq4j2StTcWC3EFfe96fdNa4D9V+ecsgVfl1bIXAidjhGJZH3UMwfQGAkqJC9GelS0r8X+Y1+d7yOtf4ZGgVF+xYOr2e4TbI2ymtZf/sulS2xx7FyE2uoh8yzWanBAuvNXBeEPxMDVZtBe2gPGN8BorBgpoWpd/XlakszDhd4O31tFv6WuXtZUQXyAtjMNFHeATCnrKrkeFn8/xUVunw51S6Xtreg8HW</vt:lpwstr>
  </property>
  <property fmtid="{D5CDD505-2E9C-101B-9397-08002B2CF9AE}" pid="35" name="x1ye=37">
    <vt:lpwstr>i7tv3kXni9Fzzg8Nq5TzBvwbYk2An9BbgClTEZIfyqjUCFOvN82ACju6NHiZk1pDPHRasfO2zLfqIUVNFFbriVaAjXBh5Cu4q/dbpLxwfnebHGkqL0KaH75yMT3HGrrB4AbmSConuNUwLJXWNU015chGzFH+KdwSuQsN6hhRS6RttXuy//epzzTN8wbgkpFgS2rtqoLtOG9xiv2dLftQRUD9JZYCgnJYh6bhRDJJaoX9XDnQ0KNDloJdOKBl6UX</vt:lpwstr>
  </property>
  <property fmtid="{D5CDD505-2E9C-101B-9397-08002B2CF9AE}" pid="36" name="x1ye=38">
    <vt:lpwstr>khFjTlZJVNDtmM0r5W76NMVBJ316QHZyeXv9a7h4TJaH5d+HeaL0DVZ9x60aO5N9f+be/m1H26Mamk+mWxOicwOXcSN5oZsnM8gcXQL4/q7tz7Dim4y5JQbSXMMWJ+c/gtQd/DGfDg8xJi8n+//0MWpcvuinPc7vJonOJW9rvBl5bxgNtQ76e7ftHZHhEdDfBtoz84gn1gUFijcB8vEuGkERZYGR2aJiTFY/bAr/yzX6hd/hjd9RIsFfvT0gFc4</vt:lpwstr>
  </property>
  <property fmtid="{D5CDD505-2E9C-101B-9397-08002B2CF9AE}" pid="37" name="x1ye=39">
    <vt:lpwstr>P6uxYaxVNeeQl9osP5B3HyOKY+M/OaR4JrcCPgW4tS0CXJOX5tVk/eGz8DkO2rdm4P8Atq9OhDHmMAHjFdLHR1McsJVO5VrTLspTqIVv/vG0UHxWoCc8W71F7OSaRf07VdhO64kWAHx6T2m/yz8lD+XGErE6FXeRtZoHV7IYKnY6zOj6ADOb1/E/maFmZon384R2ULxgiIegQw3D6+51pULu+ujFVj/GqlxUiXDoHr81Zwgm0z2t155Zh1/hWXx</vt:lpwstr>
  </property>
  <property fmtid="{D5CDD505-2E9C-101B-9397-08002B2CF9AE}" pid="38" name="x1ye=4">
    <vt:lpwstr>929GdvQemk7TD2Y9iJkJ9TqcLZuHww/QKJSZHrvfTLL3ZyzRVIuhCBL04/UEx8ye8Fi2FI3e76dJkWvOxh7q7BpcGqmOwOn3m4OMOLk5/kAcZxXnPajBVBoGrBFXsXNd2VEVwWp1amsmODnbX4A4nRHUxmg8aSI7H+X22UUw4xSexxr3GBfEowKynglr0ccbyh9w1WvuCpjSfg/v6Qd8s7FX02keolKkgr8Ogv5o4i359Nvmyy89GJSitlKy7AD</vt:lpwstr>
  </property>
  <property fmtid="{D5CDD505-2E9C-101B-9397-08002B2CF9AE}" pid="39" name="x1ye=40">
    <vt:lpwstr>fqcJGnoifmk4Unv86ky3AnBWm98FwsaYg6Vo+mGRkCMHA7BK+I2AmgsgZlfy/B2oUk7IGfsFzOKhQxbUvAUv1kfVp6etkqRb5qmjmL7Zxh9snTTImrD4YUn4uW8vvBkvmMm3DvLGGX6VF4fi40sIgil3rONzxS/5yOYCckb8/uC8rh1Pe+YNB+KhieYHSGH1p35OkAHLHEuWLv6VgxEb/casm4GTTyR/GecGDmjyODTqqww6UkOzZb4rWzzw+NV</vt:lpwstr>
  </property>
  <property fmtid="{D5CDD505-2E9C-101B-9397-08002B2CF9AE}" pid="40" name="x1ye=41">
    <vt:lpwstr>oUFD/Jh/g7dV+paT7Y4pR5sJwSF80IL0/17hK6pIP3vOzxnoTccMv1WeQ9HU9ezXA6JsO8K/7qSVp6uETX6vwY5nswa3ZmspBrcdir1gIEZg9z0p6aRCs6xqCGE8WNs+d1Ec3khViTQ0ODkzgkVQDB0WLuKQucnm4QtSkw7O4K/7O/AZyv/2wARnwJw2tVg+gYXOzBAjQlUrfD7mo1IVGybEMNTtbmJPz6C/w5i65RVrpSkLnyr8/WB6zFxaYkN</vt:lpwstr>
  </property>
  <property fmtid="{D5CDD505-2E9C-101B-9397-08002B2CF9AE}" pid="41" name="x1ye=42">
    <vt:lpwstr>xPucFe80+vrPtoc1kfqijhEFhsZUDrr1Y1lQqaKxLE+LTZ/GE5KIG4f54h2BCrqx7/GGzb6gCkg0KyAUoTZBZwzTu6pQETVGle/nbxDr3hSa51r/v60Ia7OiGiw+HLgoIoq2/zbWKbWeBwO8q/HTVVIvZwhKzCXvpKzkXDAgdwdxRF6+dfAv4XyRO9DzQm408Naca9wO8qrA5DGos3qegnKovmj6qKbxIxz9fFf2LoF3ewSiYoS2iO+49q+ITb0</vt:lpwstr>
  </property>
  <property fmtid="{D5CDD505-2E9C-101B-9397-08002B2CF9AE}" pid="42" name="x1ye=43">
    <vt:lpwstr>n/h6kiRS8GFVrfZo97CZex0sYJvbdxJZmNSQ445cgWXu+nzs30OP2DerKkCf6ngj7RS/upaiRcOmwS2yk923G75OJiL7nbKOeWbdHHH1RaibhPMVeVJvbgRV3hLKO4C9rgXpA8jd59InNfKZWQxIVdQe4y2Px/h6oritCVNQDyRQ24AEMzuv8zM3WXGsJyROxm7NvIprPkK3Sjif/QlkDz1AJMFiQa10M4vdCstlYTidOjiSkwlN3UStsYXPEyf</vt:lpwstr>
  </property>
  <property fmtid="{D5CDD505-2E9C-101B-9397-08002B2CF9AE}" pid="43" name="x1ye=44">
    <vt:lpwstr>uDkfEo6aR0spTTQn/AS+tyK0q4hCFWjc+Lhdl7RV+bGSKoqN7N8kUpZ9HlETcF/1ogzk5UVOS7fJA5u2PKcjY0Q2WNhdLPImaHqIEiVWhjn0doaRTvkixD9jJpt4xWn6DCUzUrajn2piQZWleWiGt3jzJQTDi9v2nuz8VKo2Zr9/gfhdGp8ZvZU2R/DXzssAhUI+MWTGsmmTu16+/60F6CsAbVkn2H0JhjiWIFgO8bcM4M/ci+NX/4JGNZfzlyi</vt:lpwstr>
  </property>
  <property fmtid="{D5CDD505-2E9C-101B-9397-08002B2CF9AE}" pid="44" name="x1ye=45">
    <vt:lpwstr>KPhikt6Y7JeK8OhpqFVS+0l/mcf6GHAfUjOB12xL9ZoqafmpGgJtHDlofdq7bEBFSUYo7Be/FtGymv22X+eXLYpBa049wlmP4UcEKdJTOJc4ctZkqTVGqnsrqNXJ5DOeO2SsfmMSCaa5QQwVvEP4DtyQY3xEmY7wuj09Qh4i1Aj7DuJcrZUzPAJwQmudg4OKfhaQ/lrmiJfD+HH3dDo0VxiH+iervWZ16/et4BoopZNbA6tLPui+go14u/PKrew</vt:lpwstr>
  </property>
  <property fmtid="{D5CDD505-2E9C-101B-9397-08002B2CF9AE}" pid="45" name="x1ye=46">
    <vt:lpwstr>yqIL2oMa7iOoeZB0FG6X5YyC048wL2FgE4li0GuSKopxB+gzL7TsIEZY5uwEHtFs38XUX/7d9b/dQsRxjTc6OfMgoPLtFToUhIZ/UhzAKK/t50c2mlXj6n6iuRbylsmxFQXkBUeLudcUcNmfFR2OGJqJ8TBk8+GLI/TubioL1fK9aMZGSIT1DGJjhuSnqirve3CGM3ph85NSJ+Zoq5Zd19AcXuduDYLAphetIQSD1NSpwV8uawqfujvLLI1fwPE</vt:lpwstr>
  </property>
  <property fmtid="{D5CDD505-2E9C-101B-9397-08002B2CF9AE}" pid="46" name="x1ye=47">
    <vt:lpwstr>lcWeFMMYAoxBf+M8v68fcR+4pPlUqcNewjjNg33hV9lzXlfdvwooVXCMZlfFNEmjQFdFwZXIsvkm5BgN5UbER8OQAQx9xY6fzecLpXgq2HxHkxCjdYfCqaETy0g2+fHKfHMpJaX/MeZkhtoC87xTONf8o2Xu5SS2joVSW//Tq1K5GQlM4Ly4P7am2PdWGGrUrHueeXHO3SItf2iDUBCbkKHN/kWfjEyNWtJBSF5W0Qh5fSY0rr+7ruofnu75iIf</vt:lpwstr>
  </property>
  <property fmtid="{D5CDD505-2E9C-101B-9397-08002B2CF9AE}" pid="47" name="x1ye=48">
    <vt:lpwstr>G/5QvpUziarsUpTNlMWLx0UeMjlydG6GGjV6eQg/EruxxHdtGjbTrl50+MTXQR0qcdYscTc3tWxuhc7K/cy34+5rCRBT/JNtbR2tmyNwAO1KjRcL1SecUkGcRF05b6jq/O9CsY+3I2L8GbWUj/S+AyV3muEcWqmMf2P2u8doafBzRQs/KKW8IcZW9UXrKfHtxHnSeFb2V7uJiVHKYINJF1cIjS9ysd2ykJnbMQ1w6ndis2rvaDMswn2I1ECe4/+</vt:lpwstr>
  </property>
  <property fmtid="{D5CDD505-2E9C-101B-9397-08002B2CF9AE}" pid="48" name="x1ye=49">
    <vt:lpwstr>3kqSCJzR0hXuz4/X2AHMsqzZlvfD1OgUAIFya+VYV4jOMts4gBxIMlrk6/37QqYpas8keuflzEbeVnyk/7GetiQ+Rvw5LsK+F3cnfP2EdsjdrvGcyyEGhXaJlTN/103PH5/4yJoUm1TKjtnQqYvSPFXDzSwvcywFWDF3Idz1E28igwpS/w7r6hnKoPyne4bzn32QO5xLxiUSJLHWJlLYZLtZF2EtxE9XA+L+f0U1/iZYIt7FWhLduTZUEhfXQdC</vt:lpwstr>
  </property>
  <property fmtid="{D5CDD505-2E9C-101B-9397-08002B2CF9AE}" pid="49" name="x1ye=5">
    <vt:lpwstr>4nWUxvRA1TGD593JreKs3LNv/JjlTU1YqQU+qIAqVgSPdc/MTmBtPxqIy+9dHeQnkHp+jSVBJ4NYBXQfxHi0R0xLKlceRu9qcXNGo7TBZLpPyFmrwY67tF6VpBsc0xRpkimvX294u/4gj4G8HYaNxbyqtZFKR7W4rdBfVt0N3OE9W3TPmz667KNI43YfDDeDAQ61LUEVuDJmCwh5R1HBRV7/56V1E66Zv/FWF3fl7H/M3GWNuth5ksScpioOmNs</vt:lpwstr>
  </property>
  <property fmtid="{D5CDD505-2E9C-101B-9397-08002B2CF9AE}" pid="50" name="x1ye=50">
    <vt:lpwstr>zR3js4HQcFWdmu6B8uBGHU8H62KLOA1qWh0BfFw2bDN+vwSjHewACbsv1PqtFzujbcmcL7FJXHxCZCGqbOvFPM1pakuCYxvrMRrowbDceJIh/M/HtV/X3K+m2mFw01QqT4RsmZ0mhrFevmwSLbKJv701UoO9Qg7+c15mPGErfSNixMlgCr2ElzMIJctDB6PBwfshs3QBZIswuZyjXpDBxba4zz7l+FSUnRE8mHoEFQ5NGO3Dnp+8+NxkOw09Thn</vt:lpwstr>
  </property>
  <property fmtid="{D5CDD505-2E9C-101B-9397-08002B2CF9AE}" pid="51" name="x1ye=51">
    <vt:lpwstr>Sta2mlz/iIjYEdklw42qqf4l770zU+rkDQ7mT5LAZA3OBVNgBuU1NrvPkvCGuT+31NAlk1W5dvmnafRe5V53uOg3TCawFZfJiDboUFa109+qNPUlelxtzl8QYaw/uxGgPDphMV4+45kmZEAvfk/fr5ir+Ize3IhIv+RU0is1aQkVDs1MJ8O1HXSWsd61P/PxxRALSfPWakgBmSR1gU1Vf9t3EMP7DgJNMjEmL5GKom2xCpwnrHNat2I0+329znS</vt:lpwstr>
  </property>
  <property fmtid="{D5CDD505-2E9C-101B-9397-08002B2CF9AE}" pid="52" name="x1ye=52">
    <vt:lpwstr>VIOgwxND5q+rJ27QZGhQvUK7jqxAIaX4PbVPdJMvtZqOZZbIfhRsn7gOvzJG54dVnZNELagZhm4aLSujYeYUMDDjbDv/lZLhWovjpPZPQRLDJj1dZkZASi38dt5qvg4+EwQ4ZBiLM+X25P0GupMvKbOlctjvjFrkfWFtR5nXO94/6twBhimRQlBHCxPMwgLNnycpjVcfUFMMy19J/XQskTWWDqx5E8JUushgNIdLPyq6+RltE8E3Sb/BH/fawMx</vt:lpwstr>
  </property>
  <property fmtid="{D5CDD505-2E9C-101B-9397-08002B2CF9AE}" pid="53" name="x1ye=53">
    <vt:lpwstr>5pPkDuwte8nBJFLJjseW6IPsVvlYi72HQtDGLq0PBm7lH8llTmJnRN6eXZsypeLJg0HscyhTsfzIssaWwV3jA/WXJ5/1GKcDTZcVr4ECmHW27KR+o2SJ72Q4+EaWQOrmK9BnN2Td+Z+hNnFLtYzPpGP/r2ACzMehY77MvAg7fCtMbfdjOVoWx6VR1FVYAUoqRV/uM8NyctFa0xxSk7PLrVefnVIj+RVXf7dDinunfX04P5gqKUP3XKDSlD67nXW</vt:lpwstr>
  </property>
  <property fmtid="{D5CDD505-2E9C-101B-9397-08002B2CF9AE}" pid="54" name="x1ye=54">
    <vt:lpwstr>Qf1RJfQa0Yf+SQqzF/18tax8mtz4iwG9OO8fAI3SRxx5y3d/SGvK6Ush7CoPhL4kDa2lrl+GfhOv0aOZFxRsn4lBi7nlFuUdnyjaCFPfYCQzImmbAlZWvRDZOPEQ1577/gp7I2Nwm0MrX0xWLelXKyT9zC/7JE9d6I/Al1IaxvFzMtHWl99M0kbmyGHQ5Bt/A2F3/RJGAtFvWVDPzN6COctjYRNgoISus8ZGqQbO+hKCGmUuIfY0GW61E4R6qPk</vt:lpwstr>
  </property>
  <property fmtid="{D5CDD505-2E9C-101B-9397-08002B2CF9AE}" pid="55" name="x1ye=55">
    <vt:lpwstr>XXEeSCU0ohGc7UeebQeggGKC9G7br4O2uA8HRfyqKYOWueaUJPjeLECjrTn4WtNDTNAhiAaBOSNXtIIGFcFS7FJXOIGHAqYeqwpE2jMRzif6r6bNDbhRIuqBFKI7zhgZUlLzLd7O2PlQdX0F7gGSx/1vbJDYRT38CcOE8vVQTdA/s+J14xh6qVV9lICoyL6Qbm6CH/f2i/fJZajm3ZPmn49dXutue6CGVDM8iey0NKidEMI8e1MwfqcRSkw67hG</vt:lpwstr>
  </property>
  <property fmtid="{D5CDD505-2E9C-101B-9397-08002B2CF9AE}" pid="56" name="x1ye=56">
    <vt:lpwstr>hzi1li9wlrT1VgM3q7KWjSgDIMVGDGYmCRtEy6IEULjJxai1tCPESEfFb6ln0i5DTfQr5ukDCL6fi8DmMy9l40x7LqoKftcJ4du4IFP43dT8sT81pjaQ1qsCDm5rdyTUTGioD2Rt2ydxMzzK5NVNJjZUb8z0iJpd2si//e8Bw6YeCLNpOYEb083iCSbH7ZdihI2OB0AEb8O+4Neo61DZWjBbxEQ+wGFqZ+lOuEKszwHVc5CpUveuTCml39Is/PN</vt:lpwstr>
  </property>
  <property fmtid="{D5CDD505-2E9C-101B-9397-08002B2CF9AE}" pid="57" name="x1ye=57">
    <vt:lpwstr>OzUwDX/XlTyyoS13GmuU4+jd1zB0GDbEU1xq5bdy7OIsqeeGMdmhVN2ICuFIRI+siUZJiLHlx/taqrmLUmzKHZoWGJs50eE475HNpx3Zp/ksBcY7fBkvAw8nFagmT6ldFN04xG9vR84oA7SfU1nZDX74NZsXjLkvrBS5cFnbsc1Zjt0SSm4ewfD3Bmt4gvxsEHnonVZBko7fAQ+T7uALGtg2DyqZyfy/3LTX0sw8MrEvCTuw5lY6060qyLGJ600</vt:lpwstr>
  </property>
  <property fmtid="{D5CDD505-2E9C-101B-9397-08002B2CF9AE}" pid="58" name="x1ye=58">
    <vt:lpwstr>H5HaxLRe5wgP2j+LJXr+AVsSCqnLhLlnfytXn/IR4xN5NJMyNgHdx29xz76w3duvIe+bJOhZal29jT7QcPNKbe3mbB4IF8wP9M8QeAUp1gzj06tU8SxTL6Hw6noTlnt2/aUy1FPwd9bcabalAuLZAKINPMxsTq8dcvyXELPB9DawGA4wEuzE0RcHFStG2Gj46y5Q62paoh3w0n9VL5+uFwohyVjdlpX0tD976o0vgvxEtZFqxGaYxIOR2bgjHy4</vt:lpwstr>
  </property>
  <property fmtid="{D5CDD505-2E9C-101B-9397-08002B2CF9AE}" pid="59" name="x1ye=59">
    <vt:lpwstr>qXSy2sQH8ynjZ+C7XTRjNqVc3d1PKtcIlzs1Tz7D2edhAs9s96FlM7eUVVg7YGpqi1aErVERLNWnzGfwps+917AUzIgeWsOh+hNHHAKMDj7WRxdZ+aFqcuuVCWL+zbyZWIg4VqOkCVah4jf8NFfrnAhfmEwNej2X+E/pirMAOKqS12OGHGkXg1msRO2bQKapTkP7oVrgvxD1qva4KfOmFIuhKHy9R0Dd9Kj3L+GxztqLK2qPyoxREcS/NCQBi9Q</vt:lpwstr>
  </property>
  <property fmtid="{D5CDD505-2E9C-101B-9397-08002B2CF9AE}" pid="60" name="x1ye=6">
    <vt:lpwstr>CHOfnGt0Pzd9f68qgiWKYryB59DujFTdrYsrk8kQJGP8qC6hqlAI63OVHIYZxbpNT+Mc2Mcr4NVgakogpp5ZNiHEjOa4UaA0/TLPYAJ2IBddjil+f1NfbPzlXmFqoucS5ClwySg+TYH5SvkLRz037Fy+Ywc3yQBS7t0laFK2wDzI5msxxIusd8d2VSDu10Cd5MbE9LNYAhxjR6215/4otGQfaCu0zKWamkVchDwl7x2DPsonf+8UNwMsgfZbpxy</vt:lpwstr>
  </property>
  <property fmtid="{D5CDD505-2E9C-101B-9397-08002B2CF9AE}" pid="61" name="x1ye=60">
    <vt:lpwstr>8hWa04AoMNJ3rwmwDkqMzGi+nWX/mRyeqlR7cW7EUMatGrYuy0pbS4A2s68yo9k4dN5rRcqIF4aVH8+AwYQ/+1XU+uPopEUzNvh+IzOGRXwAWvRZ8HAfdtx7f6uQXeLt0j8dxTFPGb5MuXpjSdWyqqOZwbEeT9A4LsqoIo8n/f/FKZCI/MiFyF2RrKoYdP+3wFA79DoMPAmZGLH12tOWbPxn7LXFfT70OKfoSPL8CQ0RJ+Fi8IHnV2zVT+jUeyq</vt:lpwstr>
  </property>
  <property fmtid="{D5CDD505-2E9C-101B-9397-08002B2CF9AE}" pid="62" name="x1ye=61">
    <vt:lpwstr>7FZ630m/FKN0kNYHNpQLZJMTn/19p+kP148/kXb+q14KwdQXIN6p92EzXXghhQ1Crizqj6uoj14mqHEf9CdAYz8Q9UNr60uqTG/0AdmdYI/0ZuYz34IKcACFXqao7qpCVtrP/IkIY4uGOf78SxDpGkll/p9kf08f1DtimmTx0wki8IWFylRHSlipLrt87f54kwCDtvvbcL3Ac8to2+r9gRhTBM8IrEERs5jZ2yPxJ/MwHWa4FhUbowjLyDrQx2i</vt:lpwstr>
  </property>
  <property fmtid="{D5CDD505-2E9C-101B-9397-08002B2CF9AE}" pid="63" name="x1ye=62">
    <vt:lpwstr>AvtShhuiqn1nigyJD64w85MIQseiLdtaRjcS4G+6J24o4TJHh7V8PB19oZQAeZ+SkkwbfniNOWgIMk0OO7Fe+mkE27YQ9Ve/h01GtbyH8LyGlIdy0alH1IGUzpvocYPR6JOaLZhV6c5NRy6vdqMsBAb0tH590LrXDlctKm5B3SIjAEBzQAG1mnR+eLC2Q/fiOVkVQXPDOooJ/2rtiwkjB+0eT+v3c7ufB9vVVQqwTO6nC+sOq4Kn6My4iJMfrrH</vt:lpwstr>
  </property>
  <property fmtid="{D5CDD505-2E9C-101B-9397-08002B2CF9AE}" pid="64" name="x1ye=63">
    <vt:lpwstr>PV0gJKJ6K7S4PV3VyFcS+x00YcTro+EpSSKeef7w6pFrfWnbIeE9sn5hzSq4M/WweEcg2F9Wy08nXEjEIXUAQTuVF7KWWhBAURME+N0pCSBojf+/MlXMlBgkn+aK023mJTB3uT9r906hrvyqmqzbhx+tE80aqqDpldAskLqP4b9UOAZDZyHfJETQ8nVY5P9A2Ln/yeKJZOCncMxnrDOaSTAnoCzFYSzSSa/sVSyyA+Ou+KOVei5WTwOIKZEvfNw</vt:lpwstr>
  </property>
  <property fmtid="{D5CDD505-2E9C-101B-9397-08002B2CF9AE}" pid="65" name="x1ye=64">
    <vt:lpwstr>KsQ8uUSfhUwdkkQAFYUvOI3fmI9sUZtwOtPeqI2314WbRpxw2Ust/hRLgU3SM1g97OJRSfeBBQtwUdVF5qVFPGBfEH8KRX+aiA5myXB3EOA3BoBSZhsO4FC3hgAdHZTJBHaWU+IOQBAMlMTNx0h6bMUTcRWHyl0PxUdKgXz9r5FgxnPbtm6coXF5dW+hYnDe0LkEcSDQHyYyyu+CGCXrBlLxR58ggJnlvmmk/35lCio5Ek3M/aMbxCNOwuoYsnl</vt:lpwstr>
  </property>
  <property fmtid="{D5CDD505-2E9C-101B-9397-08002B2CF9AE}" pid="66" name="x1ye=65">
    <vt:lpwstr>CB4piN7LE6L6rlR1HJgGRSiLk7/amysOlj4YOnMdodEsLX4qmpn9RUmykbe0MP0p/aPVCNIP8abSFuzYVPfMNqeIJkiDLaKr/W+kG551zjYYwPltus9ByLoYjm2MlPCTlMu5w7ZbR2/fsnUdFB2xz+ViYV/L7nPe5upDzwETSloML8YeLBbDqW0EsyjYN4an+Gbf9Gs3gOsFfjqBJi/TGrCe32oTlII8YpxqvZGDf02d2nJ3On8cpzJMd7zI+c9</vt:lpwstr>
  </property>
  <property fmtid="{D5CDD505-2E9C-101B-9397-08002B2CF9AE}" pid="67" name="x1ye=66">
    <vt:lpwstr>Ql8uZIrLnfjAJA4A9Wr+ugFyMmigPGN56e3/iHw+ovOuUwxMiV8eVwIzMhO/zCUQ++vYC0QNKeshT7kFzVBJ8KfelfC9hJO0IDudn6YxKl+B5Iy7rimS6YhlG+I9aAt6R85UNQoHENymHDj15qOh2GlyPRmLIQvjEe5l8FZ7HsIBBE0Q9igdsSl+AOO9whBOfrH2+dCgWT7tvnkJrhiJpY6K3PeQKqAaA9zVSdHhGwVkReG+FSktlU0PqxTF6EK</vt:lpwstr>
  </property>
  <property fmtid="{D5CDD505-2E9C-101B-9397-08002B2CF9AE}" pid="68" name="x1ye=67">
    <vt:lpwstr>tlb+54T59XiZB/YJoFKhsFvIcZrzXIoBtGAhtCZ7CIAzIeWKqEdYf2XItuVBA8aguK4F6tbLTJXlCxP+u6O61FzdsH2jOaljE3ObZxarq6LFcFu6yD2xPRii5inih9sepKz2X8ApUm/6iDxe5Z3p3qG8tdbXqmA9JWk8vEN3KXqjNmMYzkMANsixpHyWXC7Y7cQEYXQkLWatGahIMStlVJdxM1Ehy+JPwyvYx984BXia1G5c+6OWRtf3yiyWBss</vt:lpwstr>
  </property>
  <property fmtid="{D5CDD505-2E9C-101B-9397-08002B2CF9AE}" pid="69" name="x1ye=68">
    <vt:lpwstr>//Oy4bjx7ckBnx1nLjgjfHjs5iaL50S6tFeN+Idq1cCNy1uIJTYR6FKVcXVKLrnBlAlfre7l+KQA9na2VUcgZwyAF0V+Ve1+5jQSQe6xjCJckNleQONy0HlQMuuBpDPhl3IUMCvlJ0G6A0JO5/eCloOopwecEvYL7vqN0s/4FSWnTbrJagJkxAWr4C2bK2TH4IdS6aBCPB4ruoupwlpyZHW15vkFgZr60WOroj70Xm/eR4OuEFIS6/Eb3wsM86l</vt:lpwstr>
  </property>
  <property fmtid="{D5CDD505-2E9C-101B-9397-08002B2CF9AE}" pid="70" name="x1ye=69">
    <vt:lpwstr>51WMp3PLFjpAOA9pkzGyueVfCOtJDpi2jwjgEOe9ZTMYXaZpeha/7U+DmU+7IMOm9Hv3GFIKWzR0ZE+BAwVGSz77STVNSNLjYQnF/de8dbgsU8COwUFnDKBzZa8tl4m2X7hr6GlLrpYyQ56Ol8MJD+ihkrQqzBEhwfgtUOnQFPg4mpYRku+9vK5EC01uAK+Yx2n8V3irF6OCRJ7rGveFX9/P+AnOj81FhT+M9dijdqTS7RjVMGBlzfyBWbTo+4F</vt:lpwstr>
  </property>
  <property fmtid="{D5CDD505-2E9C-101B-9397-08002B2CF9AE}" pid="71" name="x1ye=7">
    <vt:lpwstr>yIfi/Xb9PgSfOe0HKtqRq7yCuxWE+CkeWNKAxXDAsMDzwR65xs5kv3VqKze5hIu4YWfpu0wIp5LdDJ8AgvLPUQ782+9UcdY88OGpQj6m/2HwaJ2vZFgXGIkwjQ6j4CYGPbBj7Ye0MTT0YalcbXUUMQ/s1UTmrk4qA6xLiA8dlYWStABGaLyhDc98wNHhTnI5y+9CplKu0HqL9TZItwefZkl7p03/2w18IqViVoC7f1VAnNcT+czTMtZZRQcQL20</vt:lpwstr>
  </property>
  <property fmtid="{D5CDD505-2E9C-101B-9397-08002B2CF9AE}" pid="72" name="x1ye=70">
    <vt:lpwstr>tE/rlXarZdpCccRYKAecEPwj7xLJRQ4WpPnE3AsOEGAlTgNBQ/JFYsiwpg1wNv+H87021M0xd8u+m0rk02NaIqXXYvJFJB8PKjrjPiXS7F0JUWXg3J7KLnO8zgenw303Yk6DdrCBCgMjcHeRt4j6X4g510s+UnejjRKuzx6OeVXTc2V9wPtsaACKutztrZU5xlpWPfVnMtX63TjXOhNMNRw6Ek9Gditx3kYX1+2RBIccVYk/CJcqyv6cpFaM9nf</vt:lpwstr>
  </property>
  <property fmtid="{D5CDD505-2E9C-101B-9397-08002B2CF9AE}" pid="73" name="x1ye=71">
    <vt:lpwstr>HDs3Yr5pH5wkeLUe/m+d0R1XiQW/kZWtpVlSKg1QmujOc8AQZlVS6uc+c3EKCRZcTUbnv6eEi4jeR1hABUdsO4VtqcVsU1/lBqTAhmvRhFNW3aX1lxTR6ITE8e3waV7n4gKMgr9fvE5zckZD7IxBdLvSGY9qXHFYmAse+ru83yvvvDwuUpj5WsvNHGH83Iqgin7Zwx9TDJFajtOUvcXQcJFdz8T5Hu32BwAhAj72N1dnaxFZuXkArgVS8QAOFd8</vt:lpwstr>
  </property>
  <property fmtid="{D5CDD505-2E9C-101B-9397-08002B2CF9AE}" pid="74" name="x1ye=72">
    <vt:lpwstr>MrZNd6QonscFL6rRieSj8vWZBSdgd5DRTpBvyg0dgL4C1u0+1eYyaFmmawR22CsMizKZ0WvnbZwN0FcKtdH65u6tv/qEd/9MOXpD914R3chyIc8KrGluipblc3SbFWevOfORCw++Jrfi2/DKEnKa4NXvkz4Tyj5cnwLci8r1W6xs5bL4djJ6wAR9814qPVY2MoIOEwxdnm193vO0BN7chwSxhcbv40FgmX16/Ctidfc8sJfIuzlXgcjOnprCcb2</vt:lpwstr>
  </property>
  <property fmtid="{D5CDD505-2E9C-101B-9397-08002B2CF9AE}" pid="75" name="x1ye=73">
    <vt:lpwstr>ktu4WP4tWjsccvwfXF+2Vw4pSLG82bGR8gnZmB8Qzrob3OioCcN2TlNse13pEielFOTKW5sIgimcTMCjUrFg55PFVJdl5zOpwn7jvQBT3m0MTbd2vvp1IWpg/0SxCCtkVfaNVp5Qc6oOPgq4ZjQxhwL4Kky9pv24NWvvJTur1Cu3ZcgLBwgznxntHUCf8JbFB8YVHALqsZRL7bKjVQQyO/L9Qo6t4n0FXgK3ZVT4+4CIRCTthtJotJcr61yeagf</vt:lpwstr>
  </property>
  <property fmtid="{D5CDD505-2E9C-101B-9397-08002B2CF9AE}" pid="76" name="x1ye=74">
    <vt:lpwstr>hlMF21+o9M9nb0p30Fe8EA4ZEpfFeFPvcCShRvQnEG6QMD2h9PyXtYoyVmR2DSGz91JdqNxvunvkpuUk5Bo6688dy1TAlf0zFoZ2SOxFp/hgXKEGevBQ6M322hpf4C9NuE8S9d/oTYFqa2VpqMKOmMV09eisTgpenAlG2wo5QR9LdvgMKypIZ7aAhKY/yuRpV+dbIi7oqiv3NA9shHNeKULkrMgxmAysOLVnTwU8VNJLmWwWDQCJJLr9WuRb6Tv</vt:lpwstr>
  </property>
  <property fmtid="{D5CDD505-2E9C-101B-9397-08002B2CF9AE}" pid="77" name="x1ye=75">
    <vt:lpwstr>q/EVG76qyGO0s9wswhLcb7dN/kwVkZeTBnlFx2i56vXF5eJ/IYKRbx/Xap7G0UfFiNP68L5RFX0yL/Y0mO0QZ/KMHZc+shYBDlrxw+cogAut4krpNQvhUVG2eKgAWDpS5hCf+3PNc8CzysGMbOvudM8KSj3AH8HEeNBC2ZZjYafw6jSmSwp1OVbqOZj+xd1jR4dyDoed+A7xHkalByy5kGy2XJyUmKZLCqruphK63kRCWZMPSCCpKeCcgqbuTPl</vt:lpwstr>
  </property>
  <property fmtid="{D5CDD505-2E9C-101B-9397-08002B2CF9AE}" pid="78" name="x1ye=76">
    <vt:lpwstr>UsOq3sovK8zhKWcsu5nq6zcot5U2dHtmCDvj7QGyUWGuPwXecTRGAW9esFdOQnL9BaLaaU/0uPuhIh5mwCthkci2FWnuevpBN6rS5JdARNelxkjfVz3AW2fwmAr4SbeElz62WQRLcsCkrVBsvs7eL+U5Zxeb9ioGqWJhdpa2+vgS4+fUeVDAu/4ALd1cpw8EbxvoumBVZP79YvQxhsGoENdwNUrnmYZJRyvu3FfaWlNphV0rE3q9HSkWTH6omcl</vt:lpwstr>
  </property>
  <property fmtid="{D5CDD505-2E9C-101B-9397-08002B2CF9AE}" pid="79" name="x1ye=77">
    <vt:lpwstr>67yes7aCIMYrec/PPxRTwNeXfEI6CqvVnk0HvUg/7M4H9S58qOOtmJ2MuVh8j8rXWLqt8Dlj315pGagUV5NJ3FApRxQHogpjTrN/7DfP9SJikkpAvISNwhedxzFhielYGQ21YiUPC2R376lZ6By6hZVy1z2mVyf5A1fGO4f6JeNRcKYP9sjSGfKyyX3i+4R1YbFeFlQBjFvwiiRC6OkXeUfYIPQNaF4fzx6UaowmeeLeaNPU+dEwn9JiW1BMsZO</vt:lpwstr>
  </property>
  <property fmtid="{D5CDD505-2E9C-101B-9397-08002B2CF9AE}" pid="80" name="x1ye=78">
    <vt:lpwstr>Tfz48usoDyG8t9BXhURX9yUe1knNdCiZfxSxRj+0LGjdZZ13MYhgIqR4emO89BzutdTjLFDm9R0U+867BjpwADBL+v4zNZl4KxuzVB8JN7rbGIEvV2mHJ3xoi5C1IV6dN9rT0C1wh89hN8ppB2BZmpTAP/6lB4jBrDPNVhsZxDNWQEby/7V9+xInygoGgYpOryKJ+5qxr56wx8CBDiICVtv4qAm8AmWYMCMpaMB+PZ+NkEOBcKcACHJL7v0K3CI</vt:lpwstr>
  </property>
  <property fmtid="{D5CDD505-2E9C-101B-9397-08002B2CF9AE}" pid="81" name="x1ye=79">
    <vt:lpwstr>oP1cIceZ1st7GR+XdWW9y/ZijCcKsMvnx/1NBIfJA4Jq/z2Urk8s1Tljh7UkPmV/C4FNbZ9h2pr52Cyo73ElS6/0fy9rRZN9Gl7Uf3kqrM6tCRYdpaAS9w+oxhqDxKlFvQdX0eZGR4CtGRXvfJ2rF08Bv6PQanzYpSXBMbBAsFr7TMYx+2kfJ6meAEH1c8Piddgd2dJ/l+Q9kWl22iJf0dglKUAcYvPh2AWlfLJpMuwvS3hSbyF0+v32bz8+EM5</vt:lpwstr>
  </property>
  <property fmtid="{D5CDD505-2E9C-101B-9397-08002B2CF9AE}" pid="82" name="x1ye=8">
    <vt:lpwstr>XNfrfDFRsGHQZIJLgMPnYd5cApSY+mZVJKCb4D2lwO7u+GRNy90I7q5esNoqO0KPginynv+0l5XR5u/QxOPm8/K1F5+NEhxkZGmjH5DAJ0AMpY8ZoaQXY/CqGEu1ACrWK8jPBllkckumleKm+LIo+JVS0VhIsJ0ksQiTbvWcQWLFc/fjZbetGkdgTZUmFS4kjoa8FxxR2VhWeINtDvnbGWNRuMi6ICNMmU47IctiJPzSge2iWaS2pyFUa89xiQE</vt:lpwstr>
  </property>
  <property fmtid="{D5CDD505-2E9C-101B-9397-08002B2CF9AE}" pid="83" name="x1ye=80">
    <vt:lpwstr>/B2/d2YyjGCcETbNEh9PL1sbn5sl4gZz9xjwWZwzZBPMNMJNr2co2IleE8yKFh0fpp017l8YHpCQF2Fx5SbWXC8AuyPBVyEyBYhTwuwdUuI6zwcAm+n5ycuUghJRbRmhppZi95k+OALymLv6Ddsr4ujbFzPfQpp0D5t1p8Dzv5TnlDoVzAgAhrq+pdrUrkK2mPCoCBbDu+tPcdug/KdLNwEFS8xtvtsdWYcxRfkDQPJX9u3UE/u4p64+5h10v6O</vt:lpwstr>
  </property>
  <property fmtid="{D5CDD505-2E9C-101B-9397-08002B2CF9AE}" pid="84" name="x1ye=81">
    <vt:lpwstr>KiLxf1i4dn02abLUqtarnQybVVeInFpKqpQs+zZSosAUlUq4BIwRFj/V9h0nNN2Hgj/WPQwhSf1ir5F6l/bwTq87XZIPqAqoZDyLY84Jho4tTGo6rgKQipK3qIFwY/JMEDR2MYA5dZ39MSVDvivh28egwuDQ2qaHktF4+rxlejbPGPKHPEG1v/FFyPHFoSlUDyefRKph0OEkT8qTuvwNHMaBJB7/aFyw/hWAoOzBvNz0SAclQ+BUACXGnQQIZm7</vt:lpwstr>
  </property>
  <property fmtid="{D5CDD505-2E9C-101B-9397-08002B2CF9AE}" pid="85" name="x1ye=82">
    <vt:lpwstr>X1L1uSAKg9fyuGdPp2PNIqsogQIz71g/j4akDlqhxZexVQkP1LV9ZG388+6PdaQxFtCz8BJfwcCczIDdJEEw9+7a2hmFAN2T2M+UJcgiuz17nUhuKd9MnailWTW3kraXell+m39o7P+uC7pD+fn4+xZreTM4tBU33kemxkGOO2otjVi+S1+E/jzyvUI1TdBSCPFEcMwRAJk+OYrpHi2X1EmaQrGXyLKOTO3V16CAaQPeHu0YOGRp59jBLX3P/35</vt:lpwstr>
  </property>
  <property fmtid="{D5CDD505-2E9C-101B-9397-08002B2CF9AE}" pid="86" name="x1ye=83">
    <vt:lpwstr>xY/rvX+NGJsmc4phBD50Mx1VhXzhhhIInZ7JXlND91x6kFM0Fv9vUDRV0jY9gIXwku0G79+1Ggd1np2/7As+x0XSurRsKVBvD0B0t83eFY95cplJ3XZqJ8iTudKTrJJaNrf/G9WDe9ngzSy0NTxkAugmRx2bTzB9bPJeOtI8LlhWjQBM5lCzfeBEkceGflhPoWpSbm7sgVxK63urycZABxs5EuN+ITTQM9AQH1XiK/CYiGVdPKX5xkR6NpPwsxK</vt:lpwstr>
  </property>
  <property fmtid="{D5CDD505-2E9C-101B-9397-08002B2CF9AE}" pid="87" name="x1ye=84">
    <vt:lpwstr>yfjRCOzeqccO6VxU6OyCbae8RCsmvBYfhUlk/PoITSh8skRiPyxYI0jhog8+hFfm5h7BfzHvsXLYrnrXTr5yCioXtSQTggVGxZL+xzgMsStgSo67giOd8uvCHpp+X+By4OclReX8P3qPtp9mAjXha0+b64u/nitbRI9Gp38eyj6YLG6pug/aluHZDIbzkbyGk0/U7Uk/84lpeLKwhzQAT+sY/aLSQQLTDALimoWwWWzIjIopQCq912/8t9y6Jnu</vt:lpwstr>
  </property>
  <property fmtid="{D5CDD505-2E9C-101B-9397-08002B2CF9AE}" pid="88" name="x1ye=85">
    <vt:lpwstr>XysPqAMfgqTD0igPUfEYN+UVHVy7unH0oszrZb+XpSsEf+Ohvn+w5akcjT5ht/o9/O793C372MT4rgUwLxUz7ORIVUFxV97Am4zjbKoE9asP3r+6cSW3D1mh54rhY7N7TQIi/+fmyUReFUli4yYYAihuR2kv8wKNSH+wz0Uz9jFMrDmBErN8clpgfz46nLjp9nUjVVyAFYNVelLiORmRpvfO2nyXqpaR0KYwr38roirJtieDcRH9NW81Jrt/Q94</vt:lpwstr>
  </property>
  <property fmtid="{D5CDD505-2E9C-101B-9397-08002B2CF9AE}" pid="89" name="x1ye=86">
    <vt:lpwstr>hkIx91Wh2XKcIPQzKs3Z+pvKpDOPCwsWG4m10ss1MWosEvUPfKFtfc4EFlET/y2Vdvl0ceLMDs8L9vsx4imPb30AyX+gmoudd9iZUV3dEOl0+5G/F7Y86+X8F/KIDQsB5SZyTfu2oDlcNaK3Me2WhzgtFk5DBWfwQE49PCTH39zSujntzRD+5lMV2BCJAK/5b5eJcgS0+kUq4mrRI23IDb9wsWGC25FDX4b6bZomLNuX85SPD7TRq/Z8Pe/uDye</vt:lpwstr>
  </property>
  <property fmtid="{D5CDD505-2E9C-101B-9397-08002B2CF9AE}" pid="90" name="x1ye=87">
    <vt:lpwstr>J78gV1qoj8Y6XXoV9vUKwGDB/M86flCg7YtjT6BjIuj5Af+lUROpoE7iuHartqY78KQkBSr4fkYfukYmibPPZDjf68xe6GlOOXjaJzLTDZsFMxZgwoM6p90F0GZJCOAS1ykKQqrwUsE5uSIdvdp2A5BtRMc95XHAAOUw0wRqg+7VXR/Ixi6+0LSCqWrEtet0sJjKe1kXZMve3ETbFzeH/tnr9JL2WZ/xOje7ofkpltUkzYoIQ7SHPWt6aD66U4k</vt:lpwstr>
  </property>
  <property fmtid="{D5CDD505-2E9C-101B-9397-08002B2CF9AE}" pid="91" name="x1ye=88">
    <vt:lpwstr>RiL8Htj9uZnLD1H6CikolI9S9Qry6fUwyLMdLwgALM7quaY7eThZqpX9O8qkoht24AYvoFwBKgI0BfRhNsVYnpwJmzYGnds5vpalvG9J8ja5U/TzGJAw3BjDCllBOTLuCnVZcHaPVJceCmCZ7rTqMDEFJgB9rT25S25YDmizVrkkhxjprcbdB621Li6eeZbB5vDDyGxnd1f3o2NJfnTB4mcboXVJmd4pXVXLy0TAL/l4+tqO5FAmURB9l2c2sSH</vt:lpwstr>
  </property>
  <property fmtid="{D5CDD505-2E9C-101B-9397-08002B2CF9AE}" pid="92" name="x1ye=89">
    <vt:lpwstr>/nDUrIjXPFVMXGf7XHG2Jc9TqoV49iA6bc9xMdCMNEmhhmXME96ZcK9JDvneFFjoj2CQ5m53E4Xyd3ICut30ylTi8H5V8R7mmDHiRzYASndazrJWk8i7fEA0w4dh25mUVsWV85uuJE9tNx0AGJH8Fhd+xSIz7inzmDq4GSVV+ikYNPChlSGTHi1ZRCMRjH2d2LthNevOBFh9xj/maRwNG6AtReZPZTjTvAowUugyOm2jP5JXSuq18I3fpFy3Vxw</vt:lpwstr>
  </property>
  <property fmtid="{D5CDD505-2E9C-101B-9397-08002B2CF9AE}" pid="93" name="x1ye=9">
    <vt:lpwstr>IWYtkwl0RTGCOHxVIJTPsLzgIhq5OEZobAcHh8UUjZa5eIVni0qcjQOPzKEJicQErH6BzO8+hiLHBbPJsp4VbZyjy+ysEutnScq4dPltFh+iPPoiRX5N4sBZLfpkO8yVCv++bdJhKgyF5d0CarcqzGj4+hxyqWyvkontJvTcRYZvVjOHlgb17Y2n47iQXkyWBcLaOccpgNquU7Oqnx4fbiJPr5YL6gOkACmJmZymNQAmoFN3JiUW+uwXUlM7H8s</vt:lpwstr>
  </property>
  <property fmtid="{D5CDD505-2E9C-101B-9397-08002B2CF9AE}" pid="94" name="x1ye=90">
    <vt:lpwstr>oPcwKJyfiLVIgqtKt4QgjU192P99bBJUqbOXBY8MNUnDx84GyNFBBqOkaPeDwwtoP/owsZ1B7V+Vum82LGVEDnD7ohIq8FyOWU1bhpm0GkG6oW2LBYPlVAGcjZJKbFCMZxjAkjIOjVj8DyBAnNbQF/els6xgxQqUVBCaWogxMUw6xSslnviVwsvtioBMr025Ysv1qN0xr+lDd5+B6LBQCn6/0gsr0sGi8t/5uodXz8/CCxc7/OLNYXpVr2czrjq</vt:lpwstr>
  </property>
  <property fmtid="{D5CDD505-2E9C-101B-9397-08002B2CF9AE}" pid="95" name="x1ye=91">
    <vt:lpwstr>6UgtrB5K2VjyPCzeyz2eYqE5Z13BLg6yFqa19OLu1Nb+gmPCouHX0ScySD0d0QcoF4sQGTar/61U7ZF0ctVyXCaw87jXCs5G7nN3kafUl7ad3EAjnUhvGLisDcmt08Mrgud0QLUCj2tHpO06fuUu+Z+3DhwerVe3L5rqrmjq+XTtsdLdF1+Wg68Dm9TrkuMXblD3ISvuIWJxHeBRWA8dUJ0ZwubjD7taLZMOHJgolLgCL9SfehfvQkkb5rBsBWi</vt:lpwstr>
  </property>
  <property fmtid="{D5CDD505-2E9C-101B-9397-08002B2CF9AE}" pid="96" name="x1ye=92">
    <vt:lpwstr>7hFxd1PBZzQh/zTdnFf7l/rbbpaN3w+oMd5F/Hca1ZG/NHuSn100lABqqWOfM9nv6AXd/IZo+GHxezboVMJEy/yhxSXCzCJ8BJp14YzyjVWFTfnjyeThkJnWmwIEK2D2tfBjJRa4nF67Sk/33kQ1YCkiKixj969l1wdHmzaFQxz57kX27iW7Q5m3WEXUoDGCTt0fxRUXerdclJpVH/Yq5VIogkgNtEXgF1bSTewnOudy3/VjayoIzQgPUjzitH/</vt:lpwstr>
  </property>
  <property fmtid="{D5CDD505-2E9C-101B-9397-08002B2CF9AE}" pid="97" name="x1ye=93">
    <vt:lpwstr>mkw7VvZqn/fKOMnqRgFOezWzH78BXuAgYv7PERmd8COA3hcq68N/1V72J4DqfXoHZHTdlUco/eaGuB9ei+ZpGyrjIoSBV4w17paWtXnRQYSMXQVVhauTebyupFWQ/sQXekA65HwHdABrQ11T/3QQWcOU+eKiVDMdHK9botK/HM0ArkeTTLTiQ6fnxd/7CiHWV+VVTiVTAJLmhbNtNi4agakt9BPDYgfFPZEA1GWLfjDsSBd/JupCCE6FSx91Iof</vt:lpwstr>
  </property>
  <property fmtid="{D5CDD505-2E9C-101B-9397-08002B2CF9AE}" pid="98" name="x1ye=94">
    <vt:lpwstr>GnhIx1RHqDG5YPHZ77n9GgLwmhzAgLMRd8k/NnaXWzLc+N9DlMsJz0tCJwSiMtwuqTg1mq3FdAPdpkG9jgiCgBavgt7Igx/WJm3NbATb/VXEWf8rO7+ZOSR1A+brwO25Qo77qhoYwo8YW82Ck1CNhrloCxYcHwBhWK5oLiRt9tnm2NyqCQXUaY5kEjIRw6cuQic0Dvvzu1R/I0K+oMoMsys0DrlJKj/OXSI+QnuUm+zywPeYr4s6K+5FtVUnIeH</vt:lpwstr>
  </property>
  <property fmtid="{D5CDD505-2E9C-101B-9397-08002B2CF9AE}" pid="99" name="x1ye=95">
    <vt:lpwstr>mclehasu4b8HW+eubSIgy+trGIpXH++/ZrxmGMTe7JjaTqi0hD78vLBMLqbO0s1BvxoCEH5FGj9BnRMihoPbcU16T8V8FpY5RKVPG/SG5jV2IjTxqlb7s6MYi/l3Nra3TXdKi0J4jAh0snnljmlXHoTjB6b2CTiBFyVCu1O4W5coT/ypz2nR2hIjCCHoob1ZBRu63uP3/CKHt02zqAFy8+0JanNvncSqDsvAe5knQXRChzgCPgpwDgIh0uLMz8u</vt:lpwstr>
  </property>
  <property fmtid="{D5CDD505-2E9C-101B-9397-08002B2CF9AE}" pid="100" name="x1ye=96">
    <vt:lpwstr>7HFb+J5UFlTZ4pFz0vwaoPWXrkoiflNI+j7sW9WSYvwibcmHF9v9nIPXbSoTd0qctATGC674bh3tlliaXyU5SBDJvoC9NVp1A1KPWCTv1GgSvcmOWRyUDR7Ztr5No/Clgo1dr9jknmeLNy4K//rJA5MT6Y0CdfbuKdSwCQgLzrvfl3XutAHW7VMk9LNnPLCOCUyGlV0B3+dyJqUO36r8ZdSINWlttCSXz8xn+/yor8m8VvE+pP/IRKmSiBTlpeo</vt:lpwstr>
  </property>
  <property fmtid="{D5CDD505-2E9C-101B-9397-08002B2CF9AE}" pid="101" name="x1ye=97">
    <vt:lpwstr>DtY1IHUEt7fRzLx+ApXLNMqZWdL2SIQjmtY+xfxdkluse/Zia6etYZ4nrAI7mUSrxDfTdS1sBYeSWqwy7w/DAnA/a0j1h3XvfU0ieGrquvYlAmv8s80CadozDBtx7G4GamKZQXAKczjEKbyeurMDC/TbkszUIZvRabbClDbsI66E83EttH7GETuqdPFEa2lR+UCe68AC/ncGOHsDiv3dDi1QhQSlGnnXB5uistzhHyPFFxL40a9muPO9wFPiRfU</vt:lpwstr>
  </property>
  <property fmtid="{D5CDD505-2E9C-101B-9397-08002B2CF9AE}" pid="102" name="x1ye=98">
    <vt:lpwstr>Lkan57XglORonXzr9zcH2yjZn8yIFysjaZ9GirwMKuNTZTt5ppULqH2ogdPEtmWpHylgIaVefmALIRqFo1NDPShJy1556DrI67gWI6AVKwomEgkUib7MP98/P47TT22yUlO3RwtFJIwLG0qRlk9At8INNob6KKqD9mkvo9CDgKPqAHe/FKvBDGnxYqtQqCY817CK2ggGfjvI46nS6k5Ky+9KWJPJz4+dcKOW9N0R00YygiYF24jrv+I4ORPySpA</vt:lpwstr>
  </property>
  <property fmtid="{D5CDD505-2E9C-101B-9397-08002B2CF9AE}" pid="103" name="x1ye=99">
    <vt:lpwstr>2qHvbic5/sGxC8KXKBowS+b+TqtmMDuSSYeJKZb63KViicDm8ih9AGHCAoWl8MSuQ6sR4TyrOmIgkuXyhDm4U6p5XPbb3anpXIzRbeQ7Al8gLtx7+umoAJhatWS2EJGS/J+g3sxZOgoNrrdSNvQ/beJ0LhecLFoZyKTabOpNC2phBSSx2w2tKOCRoRY96J4aKyOLCoLE4s9RDoG9Q/YTglA7egiJmDsAexPT4dXcpQO9Sbf3NpJW3lpFIa0VkO/</vt:lpwstr>
  </property>
  <property fmtid="{D5CDD505-2E9C-101B-9397-08002B2CF9AE}" pid="104" name="ICV">
    <vt:lpwstr>77f2545debf342a48c63243212d5a80f</vt:lpwstr>
  </property>
</Properties>
</file>